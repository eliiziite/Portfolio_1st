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004" w:rsidRPr="00DC1877" w:rsidRDefault="004D7004" w:rsidP="006D7F6A">
      <w:pPr>
        <w:jc w:val="center"/>
        <w:rPr>
          <w:b/>
          <w:sz w:val="72"/>
          <w:szCs w:val="72"/>
          <w:lang w:val="da-DK"/>
        </w:rPr>
      </w:pPr>
      <w:r w:rsidRPr="005D2CEB">
        <w:rPr>
          <w:rFonts w:ascii="Times New Roman" w:hAnsi="Times New Roman" w:cs="Times New Roman"/>
          <w:b/>
          <w:sz w:val="72"/>
          <w:szCs w:val="72"/>
          <w:lang w:val="da-DK"/>
        </w:rPr>
        <w:t>Synopsis</w:t>
      </w:r>
    </w:p>
    <w:p w:rsidR="004D7004" w:rsidRPr="005D2CEB" w:rsidRDefault="004D7004" w:rsidP="004D7004">
      <w:pPr>
        <w:jc w:val="center"/>
        <w:rPr>
          <w:rFonts w:ascii="Times New Roman" w:hAnsi="Times New Roman" w:cs="Times New Roman"/>
          <w:sz w:val="24"/>
          <w:szCs w:val="24"/>
          <w:lang w:val="da-DK"/>
        </w:rPr>
      </w:pPr>
      <w:r w:rsidRPr="005D2CEB">
        <w:rPr>
          <w:rFonts w:ascii="Times New Roman" w:hAnsi="Times New Roman" w:cs="Times New Roman"/>
          <w:sz w:val="24"/>
          <w:szCs w:val="24"/>
          <w:lang w:val="da-DK"/>
        </w:rPr>
        <w:t>Elize Kupce 10/05/1998</w:t>
      </w:r>
    </w:p>
    <w:p w:rsidR="00592464" w:rsidRPr="005D2CEB" w:rsidRDefault="00592464" w:rsidP="004D7004">
      <w:pPr>
        <w:jc w:val="center"/>
        <w:rPr>
          <w:rFonts w:ascii="Times New Roman" w:hAnsi="Times New Roman" w:cs="Times New Roman"/>
          <w:sz w:val="24"/>
          <w:szCs w:val="24"/>
          <w:lang w:val="da-DK"/>
        </w:rPr>
      </w:pPr>
      <w:r w:rsidRPr="005D2CEB">
        <w:rPr>
          <w:rFonts w:ascii="Times New Roman" w:hAnsi="Times New Roman" w:cs="Times New Roman"/>
          <w:sz w:val="24"/>
          <w:szCs w:val="24"/>
          <w:lang w:val="da-DK"/>
        </w:rPr>
        <w:t>Multimedia Design, INT</w:t>
      </w:r>
    </w:p>
    <w:p w:rsidR="00592464" w:rsidRDefault="00592464" w:rsidP="00592464">
      <w:pPr>
        <w:rPr>
          <w:lang w:val="da-DK"/>
        </w:rPr>
      </w:pPr>
    </w:p>
    <w:p w:rsidR="00592464" w:rsidRDefault="00592464" w:rsidP="00592464">
      <w:pPr>
        <w:rPr>
          <w:lang w:val="da-DK"/>
        </w:rPr>
      </w:pPr>
      <w:r>
        <w:rPr>
          <w:lang w:val="da-DK"/>
        </w:rPr>
        <w:t xml:space="preserve">Online Portfolio: </w:t>
      </w:r>
      <w:hyperlink r:id="rId8" w:history="1">
        <w:r w:rsidRPr="0052296D">
          <w:rPr>
            <w:rStyle w:val="Hyperlink"/>
            <w:lang w:val="da-DK"/>
          </w:rPr>
          <w:t>http://ekmedia.one/Portfolio_1/index.html</w:t>
        </w:r>
      </w:hyperlink>
    </w:p>
    <w:p w:rsidR="00592464" w:rsidRDefault="00592464" w:rsidP="00592464">
      <w:pPr>
        <w:rPr>
          <w:lang w:val="da-DK"/>
        </w:rPr>
      </w:pPr>
      <w:r>
        <w:rPr>
          <w:lang w:val="da-DK"/>
        </w:rPr>
        <w:t xml:space="preserve">GIT: </w:t>
      </w:r>
      <w:r>
        <w:rPr>
          <w:lang w:val="da-DK"/>
        </w:rPr>
        <w:fldChar w:fldCharType="begin"/>
      </w:r>
      <w:r>
        <w:rPr>
          <w:lang w:val="da-DK"/>
        </w:rPr>
        <w:instrText xml:space="preserve"> HYPERLINK "</w:instrText>
      </w:r>
      <w:r w:rsidRPr="00592464">
        <w:rPr>
          <w:lang w:val="da-DK"/>
        </w:rPr>
        <w:instrText>https://github.com/eliiziite/Portfolio_1st.git</w:instrText>
      </w:r>
      <w:r>
        <w:rPr>
          <w:lang w:val="da-DK"/>
        </w:rPr>
        <w:instrText xml:space="preserve">" </w:instrText>
      </w:r>
      <w:r>
        <w:rPr>
          <w:lang w:val="da-DK"/>
        </w:rPr>
        <w:fldChar w:fldCharType="separate"/>
      </w:r>
      <w:r w:rsidRPr="0052296D">
        <w:rPr>
          <w:rStyle w:val="Hyperlink"/>
          <w:lang w:val="da-DK"/>
        </w:rPr>
        <w:t>https://github.com/eliiziite/Portfolio_1st.git</w:t>
      </w:r>
      <w:r>
        <w:rPr>
          <w:lang w:val="da-DK"/>
        </w:rPr>
        <w:fldChar w:fldCharType="end"/>
      </w:r>
    </w:p>
    <w:p w:rsidR="00592464" w:rsidRDefault="00592464" w:rsidP="00592464">
      <w:pPr>
        <w:rPr>
          <w:lang w:val="da-DK"/>
        </w:rPr>
      </w:pPr>
    </w:p>
    <w:p w:rsidR="004D7004" w:rsidRDefault="004D7004" w:rsidP="004D7004">
      <w:pPr>
        <w:jc w:val="center"/>
        <w:rPr>
          <w:lang w:val="da-DK"/>
        </w:rPr>
      </w:pPr>
    </w:p>
    <w:p w:rsidR="004D7004" w:rsidRDefault="004D7004" w:rsidP="005C274A">
      <w:pPr>
        <w:jc w:val="center"/>
        <w:rPr>
          <w:b/>
          <w:sz w:val="40"/>
          <w:szCs w:val="40"/>
          <w:lang w:val="da-DK"/>
        </w:rPr>
      </w:pPr>
      <w:r w:rsidRPr="00DC1877">
        <w:rPr>
          <w:b/>
          <w:sz w:val="40"/>
          <w:szCs w:val="40"/>
          <w:lang w:val="da-DK"/>
        </w:rPr>
        <w:t>Idea development:</w:t>
      </w:r>
    </w:p>
    <w:p w:rsidR="00535D26" w:rsidRPr="00DC1877" w:rsidRDefault="00535D26" w:rsidP="005C274A">
      <w:pPr>
        <w:jc w:val="center"/>
        <w:rPr>
          <w:b/>
          <w:sz w:val="40"/>
          <w:szCs w:val="40"/>
          <w:lang w:val="da-DK"/>
        </w:rPr>
      </w:pPr>
    </w:p>
    <w:p w:rsidR="004D7004" w:rsidRDefault="004D7004" w:rsidP="005C274A">
      <w:pPr>
        <w:rPr>
          <w:b/>
          <w:lang w:val="da-DK"/>
        </w:rPr>
      </w:pP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How do I want to approach ’’making my portfolio website”? How do I want to structure my project weeks?</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Mapping out and noting things that describe me and things that interest me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Thinking about what I want to communicate with my portfolio and why.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Want to continue learning: graphics, motion design, animation, Web design </w:t>
      </w:r>
    </w:p>
    <w:p w:rsidR="005C274A" w:rsidRPr="005C274A" w:rsidRDefault="005C274A" w:rsidP="005C274A">
      <w:pPr>
        <w:rPr>
          <w:rFonts w:ascii="Times New Roman" w:eastAsia="Times New Roman" w:hAnsi="Times New Roman" w:cs="Times New Roman"/>
          <w:color w:val="0E101A"/>
          <w:sz w:val="24"/>
          <w:szCs w:val="24"/>
        </w:rPr>
      </w:pPr>
    </w:p>
    <w:p w:rsidR="005C274A" w:rsidRPr="005C274A" w:rsidRDefault="005C274A" w:rsidP="005C274A">
      <w:pPr>
        <w:rPr>
          <w:rFonts w:ascii="Times New Roman" w:eastAsia="Times New Roman" w:hAnsi="Times New Roman" w:cs="Times New Roman"/>
          <w:color w:val="0E101A"/>
          <w:sz w:val="24"/>
          <w:szCs w:val="24"/>
        </w:rPr>
      </w:pPr>
    </w:p>
    <w:p w:rsid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My process started with mapping blocks for the journey</w:t>
      </w:r>
      <w:r w:rsidR="00D42268">
        <w:rPr>
          <w:rFonts w:ascii="Times New Roman" w:eastAsia="Times New Roman" w:hAnsi="Times New Roman" w:cs="Times New Roman"/>
          <w:color w:val="0E101A"/>
          <w:sz w:val="24"/>
          <w:szCs w:val="24"/>
        </w:rPr>
        <w:t xml:space="preserve"> of my design process. The day before I collected inspiration</w:t>
      </w:r>
      <w:r w:rsidRPr="005C274A">
        <w:rPr>
          <w:rFonts w:ascii="Times New Roman" w:eastAsia="Times New Roman" w:hAnsi="Times New Roman" w:cs="Times New Roman"/>
          <w:color w:val="0E101A"/>
          <w:sz w:val="24"/>
          <w:szCs w:val="24"/>
        </w:rPr>
        <w:t xml:space="preserve"> and was going through the things I want to learn and my interests. Afterward, I was looking through some images and design principles from which I made the first mood board, except the typography. Now I want to go through typography and do some research on which fonts for playfulness and which for seriousness.  </w:t>
      </w:r>
    </w:p>
    <w:p w:rsidR="00535D26" w:rsidRDefault="00535D26" w:rsidP="005C274A">
      <w:pPr>
        <w:rPr>
          <w:rFonts w:ascii="Times New Roman" w:eastAsia="Times New Roman" w:hAnsi="Times New Roman" w:cs="Times New Roman"/>
          <w:color w:val="0E101A"/>
          <w:sz w:val="24"/>
          <w:szCs w:val="24"/>
        </w:rPr>
      </w:pP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Target group:</w:t>
      </w:r>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Local, sustainable, products</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Location:</w:t>
      </w:r>
      <w:r w:rsidRPr="005C274A">
        <w:rPr>
          <w:rFonts w:ascii="Times New Roman" w:eastAsia="Times New Roman" w:hAnsi="Times New Roman" w:cs="Times New Roman"/>
          <w:color w:val="0E101A"/>
          <w:sz w:val="24"/>
          <w:szCs w:val="24"/>
        </w:rPr>
        <w:t> Denmark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Size of company</w:t>
      </w:r>
      <w:r w:rsidRPr="005C274A">
        <w:rPr>
          <w:rFonts w:ascii="Times New Roman" w:eastAsia="Times New Roman" w:hAnsi="Times New Roman" w:cs="Times New Roman"/>
          <w:color w:val="0E101A"/>
          <w:sz w:val="24"/>
          <w:szCs w:val="24"/>
        </w:rPr>
        <w:t>: SME – Small and medium enterprises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Focus: </w:t>
      </w:r>
      <w:r w:rsidRPr="005C274A">
        <w:rPr>
          <w:rFonts w:ascii="Times New Roman" w:eastAsia="Times New Roman" w:hAnsi="Times New Roman" w:cs="Times New Roman"/>
          <w:color w:val="0E101A"/>
          <w:sz w:val="24"/>
          <w:szCs w:val="24"/>
        </w:rPr>
        <w:t>sustainable recycle fashion brands – sustainable fashi</w:t>
      </w:r>
      <w:r w:rsidR="00535D26">
        <w:rPr>
          <w:rFonts w:ascii="Times New Roman" w:eastAsia="Times New Roman" w:hAnsi="Times New Roman" w:cs="Times New Roman"/>
          <w:color w:val="0E101A"/>
          <w:sz w:val="24"/>
          <w:szCs w:val="24"/>
        </w:rPr>
        <w:t>o</w:t>
      </w:r>
      <w:r w:rsidRPr="005C274A">
        <w:rPr>
          <w:rFonts w:ascii="Times New Roman" w:eastAsia="Times New Roman" w:hAnsi="Times New Roman" w:cs="Times New Roman"/>
          <w:color w:val="0E101A"/>
          <w:sz w:val="24"/>
          <w:szCs w:val="24"/>
        </w:rPr>
        <w:t>n brands Denmark, sustainable zero-waste cafes, local ecological skincare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What do I want to research? </w:t>
      </w:r>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Fears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Needs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xml:space="preserve">· Which criteria play a role when hiring </w:t>
      </w:r>
      <w:proofErr w:type="gramStart"/>
      <w:r w:rsidRPr="005C274A">
        <w:rPr>
          <w:rFonts w:ascii="Times New Roman" w:eastAsia="Times New Roman" w:hAnsi="Times New Roman" w:cs="Times New Roman"/>
          <w:color w:val="0E101A"/>
          <w:sz w:val="24"/>
          <w:szCs w:val="24"/>
        </w:rPr>
        <w:t>people</w:t>
      </w:r>
      <w:proofErr w:type="gramEnd"/>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xml:space="preserve">· What services are they looking for in their future </w:t>
      </w:r>
      <w:proofErr w:type="gramStart"/>
      <w:r w:rsidRPr="005C274A">
        <w:rPr>
          <w:rFonts w:ascii="Times New Roman" w:eastAsia="Times New Roman" w:hAnsi="Times New Roman" w:cs="Times New Roman"/>
          <w:color w:val="0E101A"/>
          <w:sz w:val="24"/>
          <w:szCs w:val="24"/>
        </w:rPr>
        <w:t>worker</w:t>
      </w:r>
      <w:proofErr w:type="gramEnd"/>
      <w:r w:rsidRPr="005C274A">
        <w:rPr>
          <w:rFonts w:ascii="Times New Roman" w:eastAsia="Times New Roman" w:hAnsi="Times New Roman" w:cs="Times New Roman"/>
          <w:color w:val="0E101A"/>
          <w:sz w:val="24"/>
          <w:szCs w:val="24"/>
        </w:rPr>
        <w:t> </w:t>
      </w:r>
    </w:p>
    <w:p w:rsid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xml:space="preserve">What kinds of communication tools are they </w:t>
      </w:r>
      <w:proofErr w:type="gramStart"/>
      <w:r w:rsidRPr="005C274A">
        <w:rPr>
          <w:rFonts w:ascii="Times New Roman" w:eastAsia="Times New Roman" w:hAnsi="Times New Roman" w:cs="Times New Roman"/>
          <w:color w:val="0E101A"/>
          <w:sz w:val="24"/>
          <w:szCs w:val="24"/>
        </w:rPr>
        <w:t>using</w:t>
      </w:r>
      <w:proofErr w:type="gramEnd"/>
      <w:r w:rsidRPr="005C274A">
        <w:rPr>
          <w:rFonts w:ascii="Times New Roman" w:eastAsia="Times New Roman" w:hAnsi="Times New Roman" w:cs="Times New Roman"/>
          <w:color w:val="0E101A"/>
          <w:sz w:val="24"/>
          <w:szCs w:val="24"/>
        </w:rPr>
        <w:t> </w:t>
      </w:r>
    </w:p>
    <w:p w:rsidR="00535D26" w:rsidRDefault="00535D26" w:rsidP="005C274A">
      <w:pPr>
        <w:rPr>
          <w:rFonts w:ascii="Times New Roman" w:eastAsia="Times New Roman" w:hAnsi="Times New Roman" w:cs="Times New Roman"/>
          <w:color w:val="0E101A"/>
          <w:sz w:val="24"/>
          <w:szCs w:val="24"/>
        </w:rPr>
      </w:pPr>
    </w:p>
    <w:p w:rsidR="00535D26" w:rsidRPr="005C274A" w:rsidRDefault="00535D26" w:rsidP="005C274A">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*Rest of the research and other notes are on </w:t>
      </w:r>
      <w:r w:rsidRPr="00535D26">
        <w:rPr>
          <w:rFonts w:ascii="Times New Roman" w:hAnsi="Times New Roman" w:cs="Times New Roman"/>
        </w:rPr>
        <w:t>Appendices</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5C274A" w:rsidRPr="005C274A" w:rsidRDefault="005C274A" w:rsidP="005C274A">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BC3FAB" w:rsidRDefault="00BC3FAB" w:rsidP="005C274A">
      <w:pPr>
        <w:jc w:val="center"/>
        <w:textAlignment w:val="baseline"/>
        <w:rPr>
          <w:rFonts w:ascii="Calibri" w:eastAsia="Times New Roman" w:hAnsi="Calibri" w:cs="Calibri"/>
          <w:b/>
          <w:sz w:val="40"/>
          <w:szCs w:val="40"/>
          <w:lang w:val="da-DK"/>
        </w:rPr>
      </w:pPr>
    </w:p>
    <w:p w:rsidR="00BC3FAB" w:rsidRDefault="00BC3FAB" w:rsidP="005C274A">
      <w:pPr>
        <w:jc w:val="center"/>
        <w:textAlignment w:val="baseline"/>
        <w:rPr>
          <w:rFonts w:ascii="Calibri" w:eastAsia="Times New Roman" w:hAnsi="Calibri" w:cs="Calibri"/>
          <w:b/>
          <w:sz w:val="40"/>
          <w:szCs w:val="40"/>
          <w:lang w:val="da-DK"/>
        </w:rPr>
      </w:pPr>
    </w:p>
    <w:p w:rsidR="004066D9" w:rsidRDefault="004066D9" w:rsidP="005C274A">
      <w:pPr>
        <w:jc w:val="center"/>
        <w:textAlignment w:val="baseline"/>
        <w:rPr>
          <w:rFonts w:ascii="Calibri" w:eastAsia="Times New Roman" w:hAnsi="Calibri" w:cs="Calibri"/>
          <w:b/>
          <w:sz w:val="40"/>
          <w:szCs w:val="40"/>
          <w:lang w:val="da-DK"/>
        </w:rPr>
      </w:pPr>
      <w:r>
        <w:rPr>
          <w:rFonts w:ascii="Calibri" w:eastAsia="Times New Roman" w:hAnsi="Calibri" w:cs="Calibri"/>
          <w:b/>
          <w:sz w:val="40"/>
          <w:szCs w:val="40"/>
          <w:lang w:val="da-DK"/>
        </w:rPr>
        <w:t>Moodb</w:t>
      </w:r>
      <w:r w:rsidRPr="005D2CEB">
        <w:rPr>
          <w:rFonts w:ascii="Times New Roman" w:eastAsia="Times New Roman" w:hAnsi="Times New Roman" w:cs="Times New Roman"/>
          <w:b/>
          <w:sz w:val="40"/>
          <w:szCs w:val="40"/>
          <w:lang w:val="da-DK"/>
        </w:rPr>
        <w:t>oa</w:t>
      </w:r>
      <w:r>
        <w:rPr>
          <w:rFonts w:ascii="Calibri" w:eastAsia="Times New Roman" w:hAnsi="Calibri" w:cs="Calibri"/>
          <w:b/>
          <w:sz w:val="40"/>
          <w:szCs w:val="40"/>
          <w:lang w:val="da-DK"/>
        </w:rPr>
        <w:t>rds</w:t>
      </w:r>
    </w:p>
    <w:p w:rsidR="004066D9" w:rsidRDefault="004066D9" w:rsidP="005C274A">
      <w:pPr>
        <w:jc w:val="center"/>
        <w:textAlignment w:val="baseline"/>
        <w:rPr>
          <w:rFonts w:ascii="Calibri" w:eastAsia="Times New Roman" w:hAnsi="Calibri" w:cs="Calibri"/>
          <w:b/>
          <w:sz w:val="40"/>
          <w:szCs w:val="40"/>
          <w:lang w:val="da-DK"/>
        </w:rPr>
      </w:pPr>
    </w:p>
    <w:p w:rsidR="004066D9" w:rsidRPr="004066D9" w:rsidRDefault="004066D9" w:rsidP="005C274A">
      <w:pPr>
        <w:textAlignment w:val="baseline"/>
        <w:rPr>
          <w:rFonts w:ascii="Calibri" w:eastAsia="Times New Roman" w:hAnsi="Calibri" w:cs="Calibri"/>
          <w:lang w:val="da-DK"/>
        </w:rPr>
      </w:pPr>
      <w:r>
        <w:rPr>
          <w:rFonts w:ascii="Calibri" w:eastAsia="Times New Roman" w:hAnsi="Calibri" w:cs="Calibri"/>
          <w:noProof/>
        </w:rPr>
        <w:drawing>
          <wp:inline distT="0" distB="0" distL="0" distR="0">
            <wp:extent cx="5943600" cy="3434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board_Fin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rsidR="00BC3FAB" w:rsidRDefault="00BC3FAB" w:rsidP="005C274A">
      <w:pPr>
        <w:textAlignment w:val="baseline"/>
        <w:rPr>
          <w:rFonts w:ascii="Calibri" w:eastAsia="Times New Roman" w:hAnsi="Calibri" w:cs="Calibri"/>
          <w:lang w:val="da-DK"/>
        </w:rPr>
      </w:pPr>
    </w:p>
    <w:p w:rsidR="00535D26" w:rsidRDefault="00535D26" w:rsidP="00535D26">
      <w:pPr>
        <w:pStyle w:val="NormalWeb"/>
        <w:spacing w:before="0" w:beforeAutospacing="0" w:after="0" w:afterAutospacing="0"/>
        <w:rPr>
          <w:color w:val="0E101A"/>
        </w:rPr>
      </w:pPr>
      <w:r>
        <w:rPr>
          <w:color w:val="0E101A"/>
        </w:rPr>
        <w:t>After creating a mood board with my favorite colors, pictures representing me and my interests, I went on researching fonts. For the headings, I first was excited about the cartoon or futuristic fonts, with a 90s vibe. Later on, I choose to go with default fonts instead of downloading fonts just for the headings. I ended up making a logo with the </w:t>
      </w:r>
      <w:r>
        <w:rPr>
          <w:rStyle w:val="Strong"/>
          <w:rFonts w:eastAsiaTheme="majorEastAsia"/>
          <w:color w:val="0E101A"/>
        </w:rPr>
        <w:t>Chee Font. </w:t>
      </w:r>
      <w:r>
        <w:rPr>
          <w:color w:val="0E101A"/>
        </w:rPr>
        <w:t>For the headings I went with </w:t>
      </w:r>
      <w:r>
        <w:rPr>
          <w:rStyle w:val="Strong"/>
          <w:rFonts w:eastAsiaTheme="majorEastAsia"/>
          <w:color w:val="0E101A"/>
        </w:rPr>
        <w:t>Verdana Bold</w:t>
      </w:r>
      <w:r>
        <w:rPr>
          <w:color w:val="0E101A"/>
        </w:rPr>
        <w:t> Font, a san serif that is easy to read, meaning it’s perfect for a computer screen. For the Subheadings, I went for </w:t>
      </w:r>
      <w:r>
        <w:rPr>
          <w:rStyle w:val="Strong"/>
          <w:rFonts w:eastAsiaTheme="majorEastAsia"/>
          <w:color w:val="0E101A"/>
        </w:rPr>
        <w:t>Verdana Regular. </w:t>
      </w:r>
      <w:r>
        <w:rPr>
          <w:color w:val="0E101A"/>
        </w:rPr>
        <w:t>I decided to keep one font, with different font weights, to keep it as simple as possible and let the colors speak for themselves.</w:t>
      </w:r>
    </w:p>
    <w:p w:rsidR="00535D26" w:rsidRDefault="00535D26" w:rsidP="00535D26">
      <w:pPr>
        <w:pStyle w:val="NormalWeb"/>
        <w:spacing w:before="0" w:beforeAutospacing="0" w:after="0" w:afterAutospacing="0"/>
        <w:rPr>
          <w:color w:val="0E101A"/>
        </w:rPr>
      </w:pPr>
      <w:r>
        <w:rPr>
          <w:color w:val="0E101A"/>
        </w:rPr>
        <w:t>After creating a mood board I asked some friends of mine for their opinion. Particularly the color combination pink and yellow.</w:t>
      </w:r>
    </w:p>
    <w:p w:rsidR="00535D26" w:rsidRDefault="00535D26" w:rsidP="00535D26">
      <w:pPr>
        <w:pStyle w:val="NormalWeb"/>
        <w:spacing w:before="0" w:beforeAutospacing="0" w:after="0" w:afterAutospacing="0"/>
        <w:rPr>
          <w:color w:val="0E101A"/>
        </w:rPr>
      </w:pPr>
    </w:p>
    <w:p w:rsidR="00535D26" w:rsidRPr="005C274A" w:rsidRDefault="00535D26" w:rsidP="00535D26">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*Rest of the research and other notes are on </w:t>
      </w:r>
      <w:r w:rsidRPr="00535D26">
        <w:rPr>
          <w:rFonts w:ascii="Times New Roman" w:hAnsi="Times New Roman" w:cs="Times New Roman"/>
        </w:rPr>
        <w:t>Appendices</w:t>
      </w:r>
    </w:p>
    <w:p w:rsidR="00B05866" w:rsidRPr="00535D26" w:rsidRDefault="00B05866" w:rsidP="005C274A">
      <w:pPr>
        <w:textAlignment w:val="baseline"/>
        <w:rPr>
          <w:rFonts w:ascii="Calibri" w:eastAsia="Times New Roman" w:hAnsi="Calibri" w:cs="Calibri"/>
          <w:b/>
          <w:sz w:val="40"/>
          <w:szCs w:val="40"/>
        </w:rPr>
      </w:pPr>
    </w:p>
    <w:p w:rsidR="00C17B44" w:rsidRDefault="00C17B44" w:rsidP="005C274A">
      <w:pPr>
        <w:jc w:val="center"/>
        <w:textAlignment w:val="baseline"/>
        <w:rPr>
          <w:rFonts w:ascii="Calibri" w:eastAsia="Times New Roman" w:hAnsi="Calibri" w:cs="Calibri"/>
          <w:b/>
          <w:sz w:val="40"/>
          <w:szCs w:val="40"/>
          <w:lang w:val="da-DK"/>
        </w:rPr>
      </w:pPr>
    </w:p>
    <w:p w:rsidR="00B05866" w:rsidRPr="005D2CEB" w:rsidRDefault="004E76F6" w:rsidP="005C274A">
      <w:pPr>
        <w:jc w:val="center"/>
        <w:textAlignment w:val="baseline"/>
        <w:rPr>
          <w:rFonts w:ascii="Times New Roman" w:eastAsia="Times New Roman" w:hAnsi="Times New Roman" w:cs="Times New Roman"/>
          <w:b/>
          <w:sz w:val="40"/>
          <w:szCs w:val="40"/>
          <w:lang w:val="da-DK"/>
        </w:rPr>
      </w:pPr>
      <w:r w:rsidRPr="005D2CEB">
        <w:rPr>
          <w:rFonts w:ascii="Times New Roman" w:eastAsia="Times New Roman" w:hAnsi="Times New Roman" w:cs="Times New Roman"/>
          <w:b/>
          <w:sz w:val="40"/>
          <w:szCs w:val="40"/>
          <w:lang w:val="da-DK"/>
        </w:rPr>
        <w:lastRenderedPageBreak/>
        <w:t>Mar</w:t>
      </w:r>
      <w:r w:rsidR="004066D9" w:rsidRPr="005D2CEB">
        <w:rPr>
          <w:rFonts w:ascii="Times New Roman" w:eastAsia="Times New Roman" w:hAnsi="Times New Roman" w:cs="Times New Roman"/>
          <w:b/>
          <w:sz w:val="40"/>
          <w:szCs w:val="40"/>
          <w:lang w:val="da-DK"/>
        </w:rPr>
        <w:t>keting Strategy</w:t>
      </w:r>
    </w:p>
    <w:p w:rsidR="00B05866" w:rsidRDefault="00B05866" w:rsidP="005C274A">
      <w:pPr>
        <w:textAlignment w:val="baseline"/>
        <w:rPr>
          <w:rFonts w:ascii="Calibri" w:eastAsia="Times New Roman" w:hAnsi="Calibri" w:cs="Calibri"/>
          <w:lang w:val="da-DK"/>
        </w:rPr>
      </w:pPr>
    </w:p>
    <w:p w:rsidR="00C17B44" w:rsidRPr="005D2CEB" w:rsidRDefault="00535D26"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Throughout this process, I wanted to have a clear vision of what my values are and how I want to position myself. My marketing strategy included: My needs, why I want to attract sustainable businesses, why multimedia, the core of my concept, my story, value proposition, objectives, presentation, positioning, and visual identity.</w:t>
      </w:r>
    </w:p>
    <w:p w:rsidR="00535D26" w:rsidRPr="00B05866" w:rsidRDefault="00535D26" w:rsidP="005C274A">
      <w:pPr>
        <w:textAlignment w:val="baseline"/>
        <w:rPr>
          <w:rFonts w:ascii="Calibri" w:eastAsia="Times New Roman" w:hAnsi="Calibri" w:cs="Calibri"/>
          <w:lang w:val="da-DK"/>
        </w:rPr>
      </w:pPr>
    </w:p>
    <w:p w:rsidR="00535D26" w:rsidRDefault="00B05866" w:rsidP="00535D26">
      <w:pPr>
        <w:rPr>
          <w:rFonts w:ascii="Times New Roman" w:eastAsia="Times New Roman" w:hAnsi="Times New Roman" w:cs="Times New Roman"/>
          <w:color w:val="0E101A"/>
          <w:sz w:val="24"/>
          <w:szCs w:val="24"/>
        </w:rPr>
      </w:pPr>
      <w:r>
        <w:rPr>
          <w:rFonts w:ascii="Calibri" w:eastAsia="Times New Roman" w:hAnsi="Calibri" w:cs="Calibri"/>
          <w:noProof/>
        </w:rPr>
        <w:drawing>
          <wp:inline distT="0" distB="0" distL="0" distR="0">
            <wp:extent cx="5943600" cy="3345180"/>
            <wp:effectExtent l="0" t="0" r="0" b="7620"/>
            <wp:docPr id="4" name="Picture 4" descr="C:\Users\nedbr\AppData\Local\Microsoft\Windows\INetCache\Content.Word\2021-12-1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dbr\AppData\Local\Microsoft\Windows\INetCache\Content.Word\2021-12-18 (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535D26" w:rsidRDefault="00535D26" w:rsidP="00535D26">
      <w:pPr>
        <w:rPr>
          <w:rFonts w:ascii="Times New Roman" w:eastAsia="Times New Roman" w:hAnsi="Times New Roman" w:cs="Times New Roman"/>
          <w:color w:val="0E101A"/>
          <w:sz w:val="24"/>
          <w:szCs w:val="24"/>
        </w:rPr>
      </w:pPr>
    </w:p>
    <w:p w:rsidR="00535D26" w:rsidRPr="005C274A" w:rsidRDefault="00535D26" w:rsidP="00535D26">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*Rest of the research and other notes are on </w:t>
      </w:r>
      <w:r w:rsidRPr="00535D26">
        <w:rPr>
          <w:rFonts w:ascii="Times New Roman" w:hAnsi="Times New Roman" w:cs="Times New Roman"/>
        </w:rPr>
        <w:t>Appendices</w:t>
      </w:r>
    </w:p>
    <w:p w:rsidR="004066D9" w:rsidRPr="004066D9" w:rsidRDefault="004066D9" w:rsidP="00535D26">
      <w:pPr>
        <w:textAlignment w:val="baseline"/>
        <w:rPr>
          <w:rFonts w:ascii="Calibri" w:eastAsia="Times New Roman" w:hAnsi="Calibri" w:cs="Calibri"/>
          <w:b/>
          <w:sz w:val="40"/>
          <w:szCs w:val="40"/>
          <w:lang w:val="da-DK"/>
        </w:rPr>
      </w:pPr>
      <w:r w:rsidRPr="004066D9">
        <w:rPr>
          <w:rFonts w:ascii="Calibri" w:eastAsia="Times New Roman" w:hAnsi="Calibri" w:cs="Calibri"/>
          <w:sz w:val="40"/>
          <w:szCs w:val="40"/>
          <w:lang w:val="da-DK"/>
        </w:rPr>
        <w:t> </w:t>
      </w:r>
    </w:p>
    <w:p w:rsidR="00535D26" w:rsidRDefault="00535D26" w:rsidP="005C274A">
      <w:pPr>
        <w:jc w:val="center"/>
        <w:textAlignment w:val="baseline"/>
        <w:rPr>
          <w:rFonts w:ascii="Calibri" w:eastAsia="Times New Roman" w:hAnsi="Calibri" w:cs="Calibri"/>
          <w:b/>
          <w:sz w:val="40"/>
          <w:szCs w:val="40"/>
          <w:lang w:val="da-DK"/>
        </w:rPr>
      </w:pPr>
    </w:p>
    <w:p w:rsidR="00535D26" w:rsidRDefault="00535D26" w:rsidP="005C274A">
      <w:pPr>
        <w:jc w:val="center"/>
        <w:textAlignment w:val="baseline"/>
        <w:rPr>
          <w:rFonts w:ascii="Calibri" w:eastAsia="Times New Roman" w:hAnsi="Calibri" w:cs="Calibri"/>
          <w:b/>
          <w:sz w:val="40"/>
          <w:szCs w:val="40"/>
          <w:lang w:val="da-DK"/>
        </w:rPr>
      </w:pPr>
    </w:p>
    <w:p w:rsidR="00535D26" w:rsidRDefault="00535D26" w:rsidP="005C274A">
      <w:pPr>
        <w:jc w:val="center"/>
        <w:textAlignment w:val="baseline"/>
        <w:rPr>
          <w:rFonts w:ascii="Calibri" w:eastAsia="Times New Roman" w:hAnsi="Calibri" w:cs="Calibri"/>
          <w:b/>
          <w:sz w:val="40"/>
          <w:szCs w:val="40"/>
          <w:lang w:val="da-DK"/>
        </w:rPr>
      </w:pPr>
    </w:p>
    <w:p w:rsidR="004066D9" w:rsidRDefault="00C17B44" w:rsidP="005C274A">
      <w:pPr>
        <w:jc w:val="center"/>
        <w:textAlignment w:val="baseline"/>
        <w:rPr>
          <w:rFonts w:ascii="Calibri" w:eastAsia="Times New Roman" w:hAnsi="Calibri" w:cs="Calibri"/>
          <w:b/>
          <w:sz w:val="40"/>
          <w:szCs w:val="40"/>
          <w:lang w:val="da-DK"/>
        </w:rPr>
      </w:pPr>
      <w:r w:rsidRPr="005D2CEB">
        <w:rPr>
          <w:rFonts w:ascii="Times New Roman" w:eastAsia="Times New Roman" w:hAnsi="Times New Roman" w:cs="Times New Roman"/>
          <w:b/>
          <w:sz w:val="40"/>
          <w:szCs w:val="40"/>
          <w:lang w:val="da-DK"/>
        </w:rPr>
        <w:t>Mockup</w:t>
      </w:r>
    </w:p>
    <w:p w:rsidR="00C17B44" w:rsidRDefault="00C17B44" w:rsidP="005C274A">
      <w:pPr>
        <w:textAlignment w:val="baseline"/>
        <w:rPr>
          <w:rFonts w:ascii="Calibri" w:eastAsia="Times New Roman" w:hAnsi="Calibri" w:cs="Calibri"/>
          <w:b/>
          <w:sz w:val="40"/>
          <w:szCs w:val="40"/>
          <w:lang w:val="da-DK"/>
        </w:rPr>
      </w:pPr>
    </w:p>
    <w:p w:rsidR="008E38E0" w:rsidRPr="005D2CEB" w:rsidRDefault="00C17B44"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 xml:space="preserve">After deciding on colors and fonts I want to use. Also </w:t>
      </w:r>
      <w:r w:rsidR="00D42268" w:rsidRPr="005D2CEB">
        <w:rPr>
          <w:rFonts w:ascii="Times New Roman" w:eastAsia="Times New Roman" w:hAnsi="Times New Roman" w:cs="Times New Roman"/>
          <w:sz w:val="24"/>
          <w:szCs w:val="24"/>
          <w:lang w:val="da-DK"/>
        </w:rPr>
        <w:t>understanding</w:t>
      </w:r>
      <w:r w:rsidRPr="005D2CEB">
        <w:rPr>
          <w:rFonts w:ascii="Times New Roman" w:eastAsia="Times New Roman" w:hAnsi="Times New Roman" w:cs="Times New Roman"/>
          <w:sz w:val="24"/>
          <w:szCs w:val="24"/>
          <w:lang w:val="da-DK"/>
        </w:rPr>
        <w:t xml:space="preserve"> my concept for the web page I went on putting together a mockup </w:t>
      </w:r>
      <w:r w:rsidR="00D42268" w:rsidRPr="005D2CEB">
        <w:rPr>
          <w:rFonts w:ascii="Times New Roman" w:eastAsia="Times New Roman" w:hAnsi="Times New Roman" w:cs="Times New Roman"/>
          <w:sz w:val="24"/>
          <w:szCs w:val="24"/>
          <w:lang w:val="da-DK"/>
        </w:rPr>
        <w:t>that</w:t>
      </w:r>
      <w:r w:rsidRPr="005D2CEB">
        <w:rPr>
          <w:rFonts w:ascii="Times New Roman" w:eastAsia="Times New Roman" w:hAnsi="Times New Roman" w:cs="Times New Roman"/>
          <w:sz w:val="24"/>
          <w:szCs w:val="24"/>
          <w:lang w:val="da-DK"/>
        </w:rPr>
        <w:t xml:space="preserve"> would align with my intentions</w:t>
      </w:r>
      <w:r w:rsidR="00D42268" w:rsidRPr="005D2CEB">
        <w:rPr>
          <w:rFonts w:ascii="Times New Roman" w:eastAsia="Times New Roman" w:hAnsi="Times New Roman" w:cs="Times New Roman"/>
          <w:sz w:val="24"/>
          <w:szCs w:val="24"/>
          <w:lang w:val="da-DK"/>
        </w:rPr>
        <w:t>.</w:t>
      </w:r>
      <w:r w:rsidRPr="005D2CEB">
        <w:rPr>
          <w:rFonts w:ascii="Times New Roman" w:eastAsia="Times New Roman" w:hAnsi="Times New Roman" w:cs="Times New Roman"/>
          <w:sz w:val="24"/>
          <w:szCs w:val="24"/>
          <w:lang w:val="da-DK"/>
        </w:rPr>
        <w:t xml:space="preserve"> </w:t>
      </w:r>
    </w:p>
    <w:p w:rsidR="00D42268" w:rsidRPr="005D2CEB" w:rsidRDefault="008E38E0" w:rsidP="00D42268">
      <w:pPr>
        <w:textAlignment w:val="baseline"/>
        <w:rPr>
          <w:rFonts w:ascii="Times New Roman" w:hAnsi="Times New Roman" w:cs="Times New Roman"/>
          <w:sz w:val="24"/>
          <w:szCs w:val="24"/>
        </w:rPr>
      </w:pPr>
      <w:r w:rsidRPr="005D2CEB">
        <w:rPr>
          <w:rStyle w:val="normaltextrun"/>
          <w:rFonts w:ascii="Times New Roman" w:hAnsi="Times New Roman" w:cs="Times New Roman"/>
          <w:sz w:val="24"/>
          <w:szCs w:val="24"/>
          <w:shd w:val="clear" w:color="auto" w:fill="FFFFFF"/>
          <w:lang w:val="da-DK"/>
        </w:rPr>
        <w:t>With </w:t>
      </w:r>
      <w:r w:rsidRPr="005D2CEB">
        <w:rPr>
          <w:rStyle w:val="spellingerror"/>
          <w:rFonts w:ascii="Times New Roman" w:hAnsi="Times New Roman" w:cs="Times New Roman"/>
          <w:sz w:val="24"/>
          <w:szCs w:val="24"/>
          <w:shd w:val="clear" w:color="auto" w:fill="FFFFFF"/>
          <w:lang w:val="da-DK"/>
        </w:rPr>
        <w:t>the</w:t>
      </w:r>
      <w:r w:rsidRPr="005D2CEB">
        <w:rPr>
          <w:rStyle w:val="normaltextrun"/>
          <w:rFonts w:ascii="Times New Roman" w:hAnsi="Times New Roman" w:cs="Times New Roman"/>
          <w:sz w:val="24"/>
          <w:szCs w:val="24"/>
          <w:shd w:val="clear" w:color="auto" w:fill="FFFFFF"/>
          <w:lang w:val="da-DK"/>
        </w:rPr>
        <w:t> website</w:t>
      </w:r>
      <w:r w:rsidR="00D42268" w:rsidRPr="005D2CEB">
        <w:rPr>
          <w:rStyle w:val="normaltextrun"/>
          <w:rFonts w:ascii="Times New Roman" w:hAnsi="Times New Roman" w:cs="Times New Roman"/>
          <w:sz w:val="24"/>
          <w:szCs w:val="24"/>
          <w:shd w:val="clear" w:color="auto" w:fill="FFFFFF"/>
          <w:lang w:val="da-DK"/>
        </w:rPr>
        <w:t>,</w:t>
      </w:r>
      <w:r w:rsidRPr="005D2CEB">
        <w:rPr>
          <w:rStyle w:val="normaltextrun"/>
          <w:rFonts w:ascii="Times New Roman" w:hAnsi="Times New Roman" w:cs="Times New Roman"/>
          <w:sz w:val="24"/>
          <w:szCs w:val="24"/>
          <w:shd w:val="clear" w:color="auto" w:fill="FFFFFF"/>
          <w:lang w:val="da-DK"/>
        </w:rPr>
        <w:t xml:space="preserve"> I </w:t>
      </w:r>
      <w:r w:rsidRPr="005D2CEB">
        <w:rPr>
          <w:rStyle w:val="spellingerror"/>
          <w:rFonts w:ascii="Times New Roman" w:hAnsi="Times New Roman" w:cs="Times New Roman"/>
          <w:sz w:val="24"/>
          <w:szCs w:val="24"/>
          <w:shd w:val="clear" w:color="auto" w:fill="FFFFFF"/>
          <w:lang w:val="da-DK"/>
        </w:rPr>
        <w:t>want</w:t>
      </w:r>
      <w:r w:rsidRPr="005D2CEB">
        <w:rPr>
          <w:rStyle w:val="normaltextrun"/>
          <w:rFonts w:ascii="Times New Roman" w:hAnsi="Times New Roman" w:cs="Times New Roman"/>
          <w:sz w:val="24"/>
          <w:szCs w:val="24"/>
          <w:shd w:val="clear" w:color="auto" w:fill="FFFFFF"/>
          <w:lang w:val="da-DK"/>
        </w:rPr>
        <w:t> to </w:t>
      </w:r>
      <w:r w:rsidRPr="005D2CEB">
        <w:rPr>
          <w:rStyle w:val="spellingerror"/>
          <w:rFonts w:ascii="Times New Roman" w:hAnsi="Times New Roman" w:cs="Times New Roman"/>
          <w:sz w:val="24"/>
          <w:szCs w:val="24"/>
          <w:shd w:val="clear" w:color="auto" w:fill="FFFFFF"/>
          <w:lang w:val="da-DK"/>
        </w:rPr>
        <w:t>tell</w:t>
      </w:r>
      <w:r w:rsidRPr="005D2CEB">
        <w:rPr>
          <w:rStyle w:val="normaltextrun"/>
          <w:rFonts w:ascii="Times New Roman" w:hAnsi="Times New Roman" w:cs="Times New Roman"/>
          <w:sz w:val="24"/>
          <w:szCs w:val="24"/>
          <w:shd w:val="clear" w:color="auto" w:fill="FFFFFF"/>
          <w:lang w:val="da-DK"/>
        </w:rPr>
        <w:t> a story </w:t>
      </w:r>
      <w:r w:rsidRPr="005D2CEB">
        <w:rPr>
          <w:rStyle w:val="spellingerror"/>
          <w:rFonts w:ascii="Times New Roman" w:hAnsi="Times New Roman" w:cs="Times New Roman"/>
          <w:sz w:val="24"/>
          <w:szCs w:val="24"/>
          <w:shd w:val="clear" w:color="auto" w:fill="FFFFFF"/>
          <w:lang w:val="da-DK"/>
        </w:rPr>
        <w:t>about</w:t>
      </w:r>
      <w:r w:rsidRPr="005D2CEB">
        <w:rPr>
          <w:rStyle w:val="normaltextrun"/>
          <w:rFonts w:ascii="Times New Roman" w:hAnsi="Times New Roman" w:cs="Times New Roman"/>
          <w:sz w:val="24"/>
          <w:szCs w:val="24"/>
          <w:shd w:val="clear" w:color="auto" w:fill="FFFFFF"/>
          <w:lang w:val="da-DK"/>
        </w:rPr>
        <w:t> </w:t>
      </w:r>
      <w:r w:rsidRPr="005D2CEB">
        <w:rPr>
          <w:rStyle w:val="spellingerror"/>
          <w:rFonts w:ascii="Times New Roman" w:hAnsi="Times New Roman" w:cs="Times New Roman"/>
          <w:sz w:val="24"/>
          <w:szCs w:val="24"/>
          <w:shd w:val="clear" w:color="auto" w:fill="FFFFFF"/>
          <w:lang w:val="da-DK"/>
        </w:rPr>
        <w:t>how</w:t>
      </w:r>
      <w:r w:rsidRPr="005D2CEB">
        <w:rPr>
          <w:rStyle w:val="normaltextrun"/>
          <w:rFonts w:ascii="Times New Roman" w:hAnsi="Times New Roman" w:cs="Times New Roman"/>
          <w:sz w:val="24"/>
          <w:szCs w:val="24"/>
          <w:shd w:val="clear" w:color="auto" w:fill="FFFFFF"/>
          <w:lang w:val="da-DK"/>
        </w:rPr>
        <w:t> I </w:t>
      </w:r>
      <w:r w:rsidRPr="005D2CEB">
        <w:rPr>
          <w:rStyle w:val="spellingerror"/>
          <w:rFonts w:ascii="Times New Roman" w:hAnsi="Times New Roman" w:cs="Times New Roman"/>
          <w:sz w:val="24"/>
          <w:szCs w:val="24"/>
          <w:shd w:val="clear" w:color="auto" w:fill="FFFFFF"/>
          <w:lang w:val="da-DK"/>
        </w:rPr>
        <w:t>work</w:t>
      </w:r>
      <w:r w:rsidRPr="005D2CEB">
        <w:rPr>
          <w:rStyle w:val="normaltextrun"/>
          <w:rFonts w:ascii="Times New Roman" w:hAnsi="Times New Roman" w:cs="Times New Roman"/>
          <w:sz w:val="24"/>
          <w:szCs w:val="24"/>
          <w:shd w:val="clear" w:color="auto" w:fill="FFFFFF"/>
          <w:lang w:val="da-DK"/>
        </w:rPr>
        <w:t> and </w:t>
      </w:r>
      <w:r w:rsidRPr="005D2CEB">
        <w:rPr>
          <w:rStyle w:val="spellingerror"/>
          <w:rFonts w:ascii="Times New Roman" w:hAnsi="Times New Roman" w:cs="Times New Roman"/>
          <w:sz w:val="24"/>
          <w:szCs w:val="24"/>
          <w:shd w:val="clear" w:color="auto" w:fill="FFFFFF"/>
          <w:lang w:val="da-DK"/>
        </w:rPr>
        <w:t>who</w:t>
      </w:r>
      <w:r w:rsidRPr="005D2CEB">
        <w:rPr>
          <w:rStyle w:val="normaltextrun"/>
          <w:rFonts w:ascii="Times New Roman" w:hAnsi="Times New Roman" w:cs="Times New Roman"/>
          <w:sz w:val="24"/>
          <w:szCs w:val="24"/>
          <w:shd w:val="clear" w:color="auto" w:fill="FFFFFF"/>
          <w:lang w:val="da-DK"/>
        </w:rPr>
        <w:t xml:space="preserve"> I am. </w:t>
      </w:r>
    </w:p>
    <w:p w:rsidR="00C17B44" w:rsidRPr="00C17B44" w:rsidRDefault="008E38E0" w:rsidP="005C274A">
      <w:pPr>
        <w:textAlignment w:val="baseline"/>
        <w:rPr>
          <w:rFonts w:ascii="Segoe UI" w:eastAsia="Times New Roman" w:hAnsi="Segoe UI" w:cs="Segoe UI"/>
          <w:lang w:val="da-DK"/>
        </w:rPr>
      </w:pPr>
      <w:r w:rsidRPr="005D2CEB">
        <w:rPr>
          <w:rStyle w:val="spellingerror"/>
          <w:rFonts w:ascii="Times New Roman" w:hAnsi="Times New Roman" w:cs="Times New Roman"/>
          <w:sz w:val="24"/>
          <w:szCs w:val="24"/>
          <w:shd w:val="clear" w:color="auto" w:fill="FFFFFF"/>
          <w:lang w:val="da-DK"/>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35pt;height:263.1pt">
            <v:imagedata r:id="rId11" o:title="Mockup_1"/>
          </v:shape>
        </w:pict>
      </w:r>
    </w:p>
    <w:p w:rsidR="004066D9" w:rsidRPr="004066D9" w:rsidRDefault="004066D9" w:rsidP="005C274A">
      <w:pPr>
        <w:textAlignment w:val="baseline"/>
        <w:rPr>
          <w:rFonts w:ascii="Segoe UI" w:eastAsia="Times New Roman" w:hAnsi="Segoe UI" w:cs="Segoe UI"/>
          <w:sz w:val="18"/>
          <w:szCs w:val="18"/>
          <w:lang w:val="da-DK"/>
        </w:rPr>
      </w:pPr>
      <w:r w:rsidRPr="004066D9">
        <w:rPr>
          <w:rFonts w:ascii="Calibri" w:eastAsia="Times New Roman" w:hAnsi="Calibri" w:cs="Calibri"/>
          <w:lang w:val="da-DK"/>
        </w:rPr>
        <w:t> </w:t>
      </w:r>
    </w:p>
    <w:p w:rsidR="00120040" w:rsidRPr="005C274A" w:rsidRDefault="00120040" w:rsidP="00120040">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*Rest of the research and other notes are on </w:t>
      </w:r>
      <w:r w:rsidRPr="00535D26">
        <w:rPr>
          <w:rFonts w:ascii="Times New Roman" w:hAnsi="Times New Roman" w:cs="Times New Roman"/>
        </w:rPr>
        <w:t>Appendices</w:t>
      </w:r>
    </w:p>
    <w:p w:rsidR="00120040" w:rsidRPr="004066D9" w:rsidRDefault="00120040" w:rsidP="00120040">
      <w:pPr>
        <w:textAlignment w:val="baseline"/>
        <w:rPr>
          <w:rFonts w:ascii="Calibri" w:eastAsia="Times New Roman" w:hAnsi="Calibri" w:cs="Calibri"/>
          <w:b/>
          <w:sz w:val="40"/>
          <w:szCs w:val="40"/>
          <w:lang w:val="da-DK"/>
        </w:rPr>
      </w:pPr>
      <w:r w:rsidRPr="004066D9">
        <w:rPr>
          <w:rFonts w:ascii="Calibri" w:eastAsia="Times New Roman" w:hAnsi="Calibri" w:cs="Calibri"/>
          <w:sz w:val="40"/>
          <w:szCs w:val="40"/>
          <w:lang w:val="da-DK"/>
        </w:rPr>
        <w:t> </w:t>
      </w:r>
    </w:p>
    <w:p w:rsidR="004066D9" w:rsidRDefault="004066D9" w:rsidP="00120040">
      <w:pPr>
        <w:textAlignment w:val="baseline"/>
        <w:rPr>
          <w:rFonts w:ascii="Calibri" w:eastAsia="Times New Roman" w:hAnsi="Calibri" w:cs="Calibri"/>
          <w:sz w:val="40"/>
          <w:szCs w:val="40"/>
          <w:lang w:val="da-DK"/>
        </w:rPr>
      </w:pPr>
    </w:p>
    <w:p w:rsidR="00AA209E" w:rsidRDefault="00AA209E" w:rsidP="005C274A">
      <w:pPr>
        <w:jc w:val="center"/>
        <w:textAlignment w:val="baseline"/>
        <w:rPr>
          <w:rFonts w:ascii="Calibri" w:eastAsia="Times New Roman" w:hAnsi="Calibri" w:cs="Calibri"/>
          <w:b/>
          <w:sz w:val="40"/>
          <w:szCs w:val="40"/>
          <w:lang w:val="da-DK"/>
        </w:rPr>
      </w:pPr>
      <w:r w:rsidRPr="005D2CEB">
        <w:rPr>
          <w:rFonts w:ascii="Times New Roman" w:eastAsia="Times New Roman" w:hAnsi="Times New Roman" w:cs="Times New Roman"/>
          <w:b/>
          <w:sz w:val="40"/>
          <w:szCs w:val="40"/>
          <w:lang w:val="da-DK"/>
        </w:rPr>
        <w:t>Tests</w:t>
      </w:r>
    </w:p>
    <w:p w:rsidR="00AA209E" w:rsidRDefault="00AA209E" w:rsidP="005C274A">
      <w:pPr>
        <w:textAlignment w:val="baseline"/>
        <w:rPr>
          <w:rFonts w:ascii="Calibri" w:eastAsia="Times New Roman" w:hAnsi="Calibri" w:cs="Calibri"/>
          <w:b/>
          <w:sz w:val="40"/>
          <w:szCs w:val="40"/>
          <w:lang w:val="da-DK"/>
        </w:rPr>
      </w:pPr>
    </w:p>
    <w:p w:rsidR="00D42268" w:rsidRDefault="00D42268" w:rsidP="005C274A">
      <w:pPr>
        <w:textAlignment w:val="baseline"/>
        <w:rPr>
          <w:rFonts w:ascii="Calibri" w:eastAsia="Times New Roman" w:hAnsi="Calibri" w:cs="Calibri"/>
          <w:b/>
          <w:lang w:val="da-DK"/>
        </w:rPr>
      </w:pPr>
    </w:p>
    <w:p w:rsidR="00D42268" w:rsidRDefault="00D42268" w:rsidP="005C274A">
      <w:pPr>
        <w:textAlignment w:val="baseline"/>
        <w:rPr>
          <w:rFonts w:ascii="Calibri" w:eastAsia="Times New Roman" w:hAnsi="Calibri" w:cs="Calibri"/>
          <w:b/>
          <w:lang w:val="da-DK"/>
        </w:rPr>
      </w:pPr>
    </w:p>
    <w:p w:rsidR="00AA209E" w:rsidRPr="005D2CEB" w:rsidRDefault="00AA209E" w:rsidP="005C274A">
      <w:pPr>
        <w:textAlignment w:val="baseline"/>
        <w:rPr>
          <w:rFonts w:ascii="Times New Roman" w:eastAsia="Times New Roman" w:hAnsi="Times New Roman" w:cs="Times New Roman"/>
          <w:b/>
          <w:sz w:val="24"/>
          <w:szCs w:val="24"/>
          <w:lang w:val="da-DK"/>
        </w:rPr>
      </w:pPr>
      <w:r w:rsidRPr="005D2CEB">
        <w:rPr>
          <w:rFonts w:ascii="Times New Roman" w:eastAsia="Times New Roman" w:hAnsi="Times New Roman" w:cs="Times New Roman"/>
          <w:b/>
          <w:sz w:val="24"/>
          <w:szCs w:val="24"/>
          <w:lang w:val="da-DK"/>
        </w:rPr>
        <w:t>Nr. 1 Gangster Test</w:t>
      </w:r>
    </w:p>
    <w:p w:rsidR="00AA209E" w:rsidRPr="005D2CEB" w:rsidRDefault="00AA209E" w:rsidP="005C274A">
      <w:pPr>
        <w:textAlignment w:val="baseline"/>
        <w:rPr>
          <w:rFonts w:ascii="Times New Roman" w:eastAsia="Times New Roman" w:hAnsi="Times New Roman" w:cs="Times New Roman"/>
          <w:sz w:val="24"/>
          <w:szCs w:val="24"/>
          <w:lang w:val="da-DK"/>
        </w:rPr>
      </w:pPr>
    </w:p>
    <w:p w:rsidR="00AA209E" w:rsidRPr="005D2CEB" w:rsidRDefault="00AA209E"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Firstly evaluated the overall </w:t>
      </w:r>
      <w:r w:rsidR="00C220E6" w:rsidRPr="005D2CEB">
        <w:rPr>
          <w:rFonts w:ascii="Times New Roman" w:eastAsia="Times New Roman" w:hAnsi="Times New Roman" w:cs="Times New Roman"/>
          <w:sz w:val="24"/>
          <w:szCs w:val="24"/>
          <w:lang w:val="da-DK"/>
        </w:rPr>
        <w:t>struc</w:t>
      </w:r>
      <w:r w:rsidRPr="005D2CEB">
        <w:rPr>
          <w:rFonts w:ascii="Times New Roman" w:eastAsia="Times New Roman" w:hAnsi="Times New Roman" w:cs="Times New Roman"/>
          <w:sz w:val="24"/>
          <w:szCs w:val="24"/>
          <w:lang w:val="da-DK"/>
        </w:rPr>
        <w:t>t</w:t>
      </w:r>
      <w:r w:rsidR="00C220E6" w:rsidRPr="005D2CEB">
        <w:rPr>
          <w:rFonts w:ascii="Times New Roman" w:eastAsia="Times New Roman" w:hAnsi="Times New Roman" w:cs="Times New Roman"/>
          <w:sz w:val="24"/>
          <w:szCs w:val="24"/>
          <w:lang w:val="da-DK"/>
        </w:rPr>
        <w:t>u</w:t>
      </w:r>
      <w:r w:rsidRPr="005D2CEB">
        <w:rPr>
          <w:rFonts w:ascii="Times New Roman" w:eastAsia="Times New Roman" w:hAnsi="Times New Roman" w:cs="Times New Roman"/>
          <w:sz w:val="24"/>
          <w:szCs w:val="24"/>
          <w:lang w:val="da-DK"/>
        </w:rPr>
        <w:t xml:space="preserve">re. I was doing the evaluation by myself and reflecting of what i have made. I </w:t>
      </w:r>
      <w:r w:rsidR="00D42268" w:rsidRPr="005D2CEB">
        <w:rPr>
          <w:rFonts w:ascii="Times New Roman" w:eastAsia="Times New Roman" w:hAnsi="Times New Roman" w:cs="Times New Roman"/>
          <w:sz w:val="24"/>
          <w:szCs w:val="24"/>
          <w:lang w:val="da-DK"/>
        </w:rPr>
        <w:t>addressed</w:t>
      </w:r>
      <w:r w:rsidRPr="005D2CEB">
        <w:rPr>
          <w:rFonts w:ascii="Times New Roman" w:eastAsia="Times New Roman" w:hAnsi="Times New Roman" w:cs="Times New Roman"/>
          <w:sz w:val="24"/>
          <w:szCs w:val="24"/>
          <w:lang w:val="da-DK"/>
        </w:rPr>
        <w:t xml:space="preserve"> the issues bothering me about the design. </w:t>
      </w:r>
    </w:p>
    <w:p w:rsidR="00AA209E" w:rsidRPr="005D2CEB" w:rsidRDefault="00AA209E"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 xml:space="preserve">The biggest problem </w:t>
      </w:r>
      <w:r w:rsidR="00D42268" w:rsidRPr="005D2CEB">
        <w:rPr>
          <w:rFonts w:ascii="Times New Roman" w:eastAsia="Times New Roman" w:hAnsi="Times New Roman" w:cs="Times New Roman"/>
          <w:sz w:val="24"/>
          <w:szCs w:val="24"/>
          <w:lang w:val="da-DK"/>
        </w:rPr>
        <w:t>with</w:t>
      </w:r>
      <w:r w:rsidRPr="005D2CEB">
        <w:rPr>
          <w:rFonts w:ascii="Times New Roman" w:eastAsia="Times New Roman" w:hAnsi="Times New Roman" w:cs="Times New Roman"/>
          <w:sz w:val="24"/>
          <w:szCs w:val="24"/>
          <w:lang w:val="da-DK"/>
        </w:rPr>
        <w:t xml:space="preserve"> the website is the main page. The ''hero'' part of the website is not inviting the viewer. It is clear, but it's not saying anything about me. Then the second part is the different heading pictures making the page look messy and a user can't really understand what the projects are about and what I'm even working on. At this moment I'm very </w:t>
      </w:r>
      <w:r w:rsidR="00D42268" w:rsidRPr="005D2CEB">
        <w:rPr>
          <w:rFonts w:ascii="Times New Roman" w:eastAsia="Times New Roman" w:hAnsi="Times New Roman" w:cs="Times New Roman"/>
          <w:sz w:val="24"/>
          <w:szCs w:val="24"/>
          <w:lang w:val="da-DK"/>
        </w:rPr>
        <w:t>unsatisfied</w:t>
      </w:r>
      <w:r w:rsidRPr="005D2CEB">
        <w:rPr>
          <w:rFonts w:ascii="Times New Roman" w:eastAsia="Times New Roman" w:hAnsi="Times New Roman" w:cs="Times New Roman"/>
          <w:sz w:val="24"/>
          <w:szCs w:val="24"/>
          <w:lang w:val="da-DK"/>
        </w:rPr>
        <w:t> with the main page, as it is also not communicating me as a designer </w:t>
      </w:r>
    </w:p>
    <w:p w:rsidR="00AA209E" w:rsidRPr="005D2CEB" w:rsidRDefault="00AA209E" w:rsidP="005C274A">
      <w:pPr>
        <w:textAlignment w:val="baseline"/>
        <w:rPr>
          <w:rFonts w:ascii="Times New Roman" w:eastAsia="Times New Roman" w:hAnsi="Times New Roman" w:cs="Times New Roman"/>
          <w:sz w:val="24"/>
          <w:szCs w:val="24"/>
          <w:lang w:val="da-DK"/>
        </w:rPr>
      </w:pPr>
    </w:p>
    <w:p w:rsidR="007C0ECA" w:rsidRPr="007C0ECA" w:rsidRDefault="007C0ECA" w:rsidP="005C274A">
      <w:pPr>
        <w:textAlignment w:val="baseline"/>
        <w:rPr>
          <w:rFonts w:ascii="Segoe UI" w:eastAsia="Times New Roman" w:hAnsi="Segoe UI" w:cs="Segoe UI"/>
          <w:sz w:val="18"/>
          <w:szCs w:val="18"/>
          <w:lang w:val="da-DK"/>
        </w:rPr>
      </w:pPr>
      <w:r w:rsidRPr="007C0ECA">
        <w:rPr>
          <w:rFonts w:ascii="Calibri" w:eastAsia="Times New Roman" w:hAnsi="Calibri" w:cs="Calibri"/>
          <w:lang w:val="da-DK"/>
        </w:rPr>
        <w:t> </w:t>
      </w:r>
    </w:p>
    <w:p w:rsidR="007C0ECA" w:rsidRPr="00AA209E" w:rsidRDefault="007C0ECA" w:rsidP="005C274A">
      <w:pPr>
        <w:textAlignment w:val="baseline"/>
        <w:rPr>
          <w:rFonts w:ascii="Calibri" w:eastAsia="Times New Roman" w:hAnsi="Calibri" w:cs="Calibri"/>
          <w:lang w:val="da-DK"/>
        </w:rPr>
      </w:pPr>
    </w:p>
    <w:p w:rsidR="00AA209E" w:rsidRDefault="00AA209E" w:rsidP="005C274A">
      <w:pPr>
        <w:textAlignment w:val="baseline"/>
        <w:rPr>
          <w:rFonts w:ascii="Calibri" w:eastAsia="Times New Roman" w:hAnsi="Calibri" w:cs="Calibri"/>
          <w:lang w:val="da-DK"/>
        </w:rPr>
      </w:pPr>
    </w:p>
    <w:p w:rsidR="00AA209E" w:rsidRPr="00AA209E" w:rsidRDefault="00AA209E" w:rsidP="005C274A">
      <w:pPr>
        <w:textAlignment w:val="baseline"/>
        <w:rPr>
          <w:rFonts w:ascii="Segoe UI" w:eastAsia="Times New Roman" w:hAnsi="Segoe UI" w:cs="Segoe UI"/>
          <w:lang w:val="da-DK"/>
        </w:rPr>
      </w:pPr>
    </w:p>
    <w:p w:rsidR="004D7004" w:rsidRDefault="00AA209E" w:rsidP="005C274A">
      <w:pPr>
        <w:jc w:val="center"/>
        <w:rPr>
          <w:lang w:val="da-DK"/>
        </w:rPr>
      </w:pPr>
      <w:r>
        <w:rPr>
          <w:lang w:val="da-DK"/>
        </w:rPr>
        <w:lastRenderedPageBreak/>
        <w:pict>
          <v:shape id="_x0000_i1035" type="#_x0000_t75" style="width:466.3pt;height:451.5pt">
            <v:imagedata r:id="rId12" o:title="2021-12-18 (16)"/>
          </v:shape>
        </w:pict>
      </w:r>
    </w:p>
    <w:p w:rsidR="007C0ECA" w:rsidRDefault="007C0ECA" w:rsidP="005C274A">
      <w:pPr>
        <w:rPr>
          <w:lang w:val="da-DK"/>
        </w:rPr>
      </w:pPr>
    </w:p>
    <w:p w:rsidR="00D42268" w:rsidRDefault="00D42268" w:rsidP="005C274A">
      <w:pPr>
        <w:textAlignment w:val="baseline"/>
        <w:rPr>
          <w:rFonts w:ascii="Calibri" w:eastAsia="Times New Roman" w:hAnsi="Calibri" w:cs="Calibri"/>
          <w:b/>
          <w:lang w:val="da-DK"/>
        </w:rPr>
      </w:pPr>
    </w:p>
    <w:p w:rsidR="00D42268" w:rsidRDefault="00D42268" w:rsidP="005C274A">
      <w:pPr>
        <w:textAlignment w:val="baseline"/>
        <w:rPr>
          <w:rFonts w:ascii="Calibri" w:eastAsia="Times New Roman" w:hAnsi="Calibri" w:cs="Calibri"/>
          <w:b/>
          <w:lang w:val="da-DK"/>
        </w:rPr>
      </w:pPr>
    </w:p>
    <w:p w:rsidR="007C0ECA" w:rsidRPr="005D2CEB" w:rsidRDefault="007C0ECA" w:rsidP="005C274A">
      <w:pPr>
        <w:textAlignment w:val="baseline"/>
        <w:rPr>
          <w:rFonts w:ascii="Times New Roman" w:eastAsia="Times New Roman" w:hAnsi="Times New Roman" w:cs="Times New Roman"/>
          <w:b/>
          <w:sz w:val="24"/>
          <w:szCs w:val="24"/>
          <w:lang w:val="da-DK"/>
        </w:rPr>
      </w:pPr>
      <w:r w:rsidRPr="005D2CEB">
        <w:rPr>
          <w:rFonts w:ascii="Times New Roman" w:eastAsia="Times New Roman" w:hAnsi="Times New Roman" w:cs="Times New Roman"/>
          <w:b/>
          <w:sz w:val="24"/>
          <w:szCs w:val="24"/>
          <w:lang w:val="da-DK"/>
        </w:rPr>
        <w:t xml:space="preserve">Nr. 2 Expert </w:t>
      </w:r>
      <w:r w:rsidR="00D42268" w:rsidRPr="005D2CEB">
        <w:rPr>
          <w:rFonts w:ascii="Times New Roman" w:eastAsia="Times New Roman" w:hAnsi="Times New Roman" w:cs="Times New Roman"/>
          <w:b/>
          <w:sz w:val="24"/>
          <w:szCs w:val="24"/>
          <w:lang w:val="da-DK"/>
        </w:rPr>
        <w:t>review</w:t>
      </w:r>
    </w:p>
    <w:p w:rsidR="007C0ECA" w:rsidRPr="005D2CEB" w:rsidRDefault="007C0ECA" w:rsidP="005C274A">
      <w:pPr>
        <w:textAlignment w:val="baseline"/>
        <w:rPr>
          <w:rFonts w:ascii="Times New Roman" w:eastAsia="Times New Roman" w:hAnsi="Times New Roman" w:cs="Times New Roman"/>
          <w:b/>
          <w:sz w:val="24"/>
          <w:szCs w:val="24"/>
          <w:lang w:val="da-DK"/>
        </w:rPr>
      </w:pPr>
    </w:p>
    <w:p w:rsidR="007C0ECA" w:rsidRPr="005D2CEB" w:rsidRDefault="007C0ECA" w:rsidP="005C274A">
      <w:pPr>
        <w:textAlignment w:val="baseline"/>
        <w:rPr>
          <w:rStyle w:val="eop"/>
          <w:rFonts w:ascii="Times New Roman" w:hAnsi="Times New Roman" w:cs="Times New Roman"/>
          <w:sz w:val="24"/>
          <w:szCs w:val="24"/>
          <w:shd w:val="clear" w:color="auto" w:fill="FFFFFF"/>
        </w:rPr>
      </w:pPr>
      <w:r w:rsidRPr="005D2CEB">
        <w:rPr>
          <w:rStyle w:val="normaltextrun"/>
          <w:rFonts w:ascii="Times New Roman" w:hAnsi="Times New Roman" w:cs="Times New Roman"/>
          <w:sz w:val="24"/>
          <w:szCs w:val="24"/>
          <w:shd w:val="clear" w:color="auto" w:fill="FFFFFF"/>
          <w:lang w:val="da-DK"/>
        </w:rPr>
        <w:t>With </w:t>
      </w:r>
      <w:r w:rsidRPr="005D2CEB">
        <w:rPr>
          <w:rStyle w:val="spellingerror"/>
          <w:rFonts w:ascii="Times New Roman" w:hAnsi="Times New Roman" w:cs="Times New Roman"/>
          <w:sz w:val="24"/>
          <w:szCs w:val="24"/>
          <w:shd w:val="clear" w:color="auto" w:fill="FFFFFF"/>
          <w:lang w:val="da-DK"/>
        </w:rPr>
        <w:t>this</w:t>
      </w:r>
      <w:r w:rsidRPr="005D2CEB">
        <w:rPr>
          <w:rStyle w:val="normaltextrun"/>
          <w:rFonts w:ascii="Times New Roman" w:hAnsi="Times New Roman" w:cs="Times New Roman"/>
          <w:sz w:val="24"/>
          <w:szCs w:val="24"/>
          <w:shd w:val="clear" w:color="auto" w:fill="FFFFFF"/>
          <w:lang w:val="da-DK"/>
        </w:rPr>
        <w:t> test</w:t>
      </w:r>
      <w:r w:rsidR="00D42268" w:rsidRPr="005D2CEB">
        <w:rPr>
          <w:rStyle w:val="normaltextrun"/>
          <w:rFonts w:ascii="Times New Roman" w:hAnsi="Times New Roman" w:cs="Times New Roman"/>
          <w:sz w:val="24"/>
          <w:szCs w:val="24"/>
          <w:shd w:val="clear" w:color="auto" w:fill="FFFFFF"/>
          <w:lang w:val="da-DK"/>
        </w:rPr>
        <w:t>,</w:t>
      </w:r>
      <w:r w:rsidRPr="005D2CEB">
        <w:rPr>
          <w:rStyle w:val="normaltextrun"/>
          <w:rFonts w:ascii="Times New Roman" w:hAnsi="Times New Roman" w:cs="Times New Roman"/>
          <w:sz w:val="24"/>
          <w:szCs w:val="24"/>
          <w:shd w:val="clear" w:color="auto" w:fill="FFFFFF"/>
          <w:lang w:val="da-DK"/>
        </w:rPr>
        <w:t xml:space="preserve"> I </w:t>
      </w:r>
      <w:r w:rsidRPr="005D2CEB">
        <w:rPr>
          <w:rStyle w:val="spellingerror"/>
          <w:rFonts w:ascii="Times New Roman" w:hAnsi="Times New Roman" w:cs="Times New Roman"/>
          <w:sz w:val="24"/>
          <w:szCs w:val="24"/>
          <w:shd w:val="clear" w:color="auto" w:fill="FFFFFF"/>
          <w:lang w:val="da-DK"/>
        </w:rPr>
        <w:t>want</w:t>
      </w:r>
      <w:r w:rsidRPr="005D2CEB">
        <w:rPr>
          <w:rStyle w:val="normaltextrun"/>
          <w:rFonts w:ascii="Times New Roman" w:hAnsi="Times New Roman" w:cs="Times New Roman"/>
          <w:sz w:val="24"/>
          <w:szCs w:val="24"/>
          <w:shd w:val="clear" w:color="auto" w:fill="FFFFFF"/>
          <w:lang w:val="da-DK"/>
        </w:rPr>
        <w:t> to </w:t>
      </w:r>
      <w:r w:rsidRPr="005D2CEB">
        <w:rPr>
          <w:rStyle w:val="spellingerror"/>
          <w:rFonts w:ascii="Times New Roman" w:hAnsi="Times New Roman" w:cs="Times New Roman"/>
          <w:sz w:val="24"/>
          <w:szCs w:val="24"/>
          <w:shd w:val="clear" w:color="auto" w:fill="FFFFFF"/>
          <w:lang w:val="da-DK"/>
        </w:rPr>
        <w:t>analyze</w:t>
      </w:r>
      <w:r w:rsidRPr="005D2CEB">
        <w:rPr>
          <w:rStyle w:val="normaltextrun"/>
          <w:rFonts w:ascii="Times New Roman" w:hAnsi="Times New Roman" w:cs="Times New Roman"/>
          <w:sz w:val="24"/>
          <w:szCs w:val="24"/>
          <w:shd w:val="clear" w:color="auto" w:fill="FFFFFF"/>
          <w:lang w:val="da-DK"/>
        </w:rPr>
        <w:t> the layout and design of the website. The message </w:t>
      </w:r>
      <w:r w:rsidRPr="005D2CEB">
        <w:rPr>
          <w:rStyle w:val="spellingerror"/>
          <w:rFonts w:ascii="Times New Roman" w:hAnsi="Times New Roman" w:cs="Times New Roman"/>
          <w:sz w:val="24"/>
          <w:szCs w:val="24"/>
          <w:shd w:val="clear" w:color="auto" w:fill="FFFFFF"/>
          <w:lang w:val="da-DK"/>
        </w:rPr>
        <w:t>itself</w:t>
      </w:r>
      <w:r w:rsidRPr="005D2CEB">
        <w:rPr>
          <w:rStyle w:val="normaltextrun"/>
          <w:rFonts w:ascii="Times New Roman" w:hAnsi="Times New Roman" w:cs="Times New Roman"/>
          <w:sz w:val="24"/>
          <w:szCs w:val="24"/>
          <w:shd w:val="clear" w:color="auto" w:fill="FFFFFF"/>
          <w:lang w:val="da-DK"/>
        </w:rPr>
        <w:t> and the </w:t>
      </w:r>
      <w:r w:rsidRPr="005D2CEB">
        <w:rPr>
          <w:rStyle w:val="spellingerror"/>
          <w:rFonts w:ascii="Times New Roman" w:hAnsi="Times New Roman" w:cs="Times New Roman"/>
          <w:sz w:val="24"/>
          <w:szCs w:val="24"/>
          <w:shd w:val="clear" w:color="auto" w:fill="FFFFFF"/>
          <w:lang w:val="da-DK"/>
        </w:rPr>
        <w:t>structure</w:t>
      </w:r>
      <w:r w:rsidRPr="005D2CEB">
        <w:rPr>
          <w:rStyle w:val="normaltextrun"/>
          <w:rFonts w:ascii="Times New Roman" w:hAnsi="Times New Roman" w:cs="Times New Roman"/>
          <w:sz w:val="24"/>
          <w:szCs w:val="24"/>
          <w:shd w:val="clear" w:color="auto" w:fill="FFFFFF"/>
          <w:lang w:val="da-DK"/>
        </w:rPr>
        <w:t>. The </w:t>
      </w:r>
      <w:r w:rsidRPr="005D2CEB">
        <w:rPr>
          <w:rStyle w:val="spellingerror"/>
          <w:rFonts w:ascii="Times New Roman" w:hAnsi="Times New Roman" w:cs="Times New Roman"/>
          <w:sz w:val="24"/>
          <w:szCs w:val="24"/>
          <w:shd w:val="clear" w:color="auto" w:fill="FFFFFF"/>
          <w:lang w:val="da-DK"/>
        </w:rPr>
        <w:t>way</w:t>
      </w:r>
      <w:r w:rsidRPr="005D2CEB">
        <w:rPr>
          <w:rStyle w:val="normaltextrun"/>
          <w:rFonts w:ascii="Times New Roman" w:hAnsi="Times New Roman" w:cs="Times New Roman"/>
          <w:sz w:val="24"/>
          <w:szCs w:val="24"/>
          <w:shd w:val="clear" w:color="auto" w:fill="FFFFFF"/>
          <w:lang w:val="da-DK"/>
        </w:rPr>
        <w:t> </w:t>
      </w:r>
      <w:r w:rsidRPr="005D2CEB">
        <w:rPr>
          <w:rStyle w:val="spellingerror"/>
          <w:rFonts w:ascii="Times New Roman" w:hAnsi="Times New Roman" w:cs="Times New Roman"/>
          <w:sz w:val="24"/>
          <w:szCs w:val="24"/>
          <w:shd w:val="clear" w:color="auto" w:fill="FFFFFF"/>
          <w:lang w:val="da-DK"/>
        </w:rPr>
        <w:t>I'm</w:t>
      </w:r>
      <w:r w:rsidRPr="005D2CEB">
        <w:rPr>
          <w:rStyle w:val="normaltextrun"/>
          <w:rFonts w:ascii="Times New Roman" w:hAnsi="Times New Roman" w:cs="Times New Roman"/>
          <w:sz w:val="24"/>
          <w:szCs w:val="24"/>
          <w:shd w:val="clear" w:color="auto" w:fill="FFFFFF"/>
          <w:lang w:val="da-DK"/>
        </w:rPr>
        <w:t> </w:t>
      </w:r>
      <w:r w:rsidRPr="005D2CEB">
        <w:rPr>
          <w:rStyle w:val="spellingerror"/>
          <w:rFonts w:ascii="Times New Roman" w:hAnsi="Times New Roman" w:cs="Times New Roman"/>
          <w:sz w:val="24"/>
          <w:szCs w:val="24"/>
          <w:shd w:val="clear" w:color="auto" w:fill="FFFFFF"/>
          <w:lang w:val="da-DK"/>
        </w:rPr>
        <w:t>executing</w:t>
      </w:r>
      <w:r w:rsidRPr="005D2CEB">
        <w:rPr>
          <w:rStyle w:val="normaltextrun"/>
          <w:rFonts w:ascii="Times New Roman" w:hAnsi="Times New Roman" w:cs="Times New Roman"/>
          <w:sz w:val="24"/>
          <w:szCs w:val="24"/>
          <w:shd w:val="clear" w:color="auto" w:fill="FFFFFF"/>
          <w:lang w:val="da-DK"/>
        </w:rPr>
        <w:t> </w:t>
      </w:r>
      <w:r w:rsidRPr="005D2CEB">
        <w:rPr>
          <w:rStyle w:val="spellingerror"/>
          <w:rFonts w:ascii="Times New Roman" w:hAnsi="Times New Roman" w:cs="Times New Roman"/>
          <w:sz w:val="24"/>
          <w:szCs w:val="24"/>
          <w:shd w:val="clear" w:color="auto" w:fill="FFFFFF"/>
          <w:lang w:val="da-DK"/>
        </w:rPr>
        <w:t>this</w:t>
      </w:r>
      <w:r w:rsidRPr="005D2CEB">
        <w:rPr>
          <w:rStyle w:val="normaltextrun"/>
          <w:rFonts w:ascii="Times New Roman" w:hAnsi="Times New Roman" w:cs="Times New Roman"/>
          <w:sz w:val="24"/>
          <w:szCs w:val="24"/>
          <w:shd w:val="clear" w:color="auto" w:fill="FFFFFF"/>
          <w:lang w:val="da-DK"/>
        </w:rPr>
        <w:t> test is by </w:t>
      </w:r>
      <w:r w:rsidRPr="005D2CEB">
        <w:rPr>
          <w:rStyle w:val="spellingerror"/>
          <w:rFonts w:ascii="Times New Roman" w:hAnsi="Times New Roman" w:cs="Times New Roman"/>
          <w:sz w:val="24"/>
          <w:szCs w:val="24"/>
          <w:shd w:val="clear" w:color="auto" w:fill="FFFFFF"/>
          <w:lang w:val="da-DK"/>
        </w:rPr>
        <w:t>asking</w:t>
      </w:r>
      <w:r w:rsidRPr="005D2CEB">
        <w:rPr>
          <w:rStyle w:val="normaltextrun"/>
          <w:rFonts w:ascii="Times New Roman" w:hAnsi="Times New Roman" w:cs="Times New Roman"/>
          <w:sz w:val="24"/>
          <w:szCs w:val="24"/>
          <w:shd w:val="clear" w:color="auto" w:fill="FFFFFF"/>
          <w:lang w:val="da-DK"/>
        </w:rPr>
        <w:t> a </w:t>
      </w:r>
      <w:r w:rsidRPr="005D2CEB">
        <w:rPr>
          <w:rStyle w:val="spellingerror"/>
          <w:rFonts w:ascii="Times New Roman" w:hAnsi="Times New Roman" w:cs="Times New Roman"/>
          <w:sz w:val="24"/>
          <w:szCs w:val="24"/>
          <w:shd w:val="clear" w:color="auto" w:fill="FFFFFF"/>
          <w:lang w:val="da-DK"/>
        </w:rPr>
        <w:t>person</w:t>
      </w:r>
      <w:r w:rsidRPr="005D2CEB">
        <w:rPr>
          <w:rStyle w:val="normaltextrun"/>
          <w:rFonts w:ascii="Times New Roman" w:hAnsi="Times New Roman" w:cs="Times New Roman"/>
          <w:sz w:val="24"/>
          <w:szCs w:val="24"/>
          <w:shd w:val="clear" w:color="auto" w:fill="FFFFFF"/>
          <w:lang w:val="da-DK"/>
        </w:rPr>
        <w:t> I </w:t>
      </w:r>
      <w:r w:rsidRPr="005D2CEB">
        <w:rPr>
          <w:rStyle w:val="spellingerror"/>
          <w:rFonts w:ascii="Times New Roman" w:hAnsi="Times New Roman" w:cs="Times New Roman"/>
          <w:sz w:val="24"/>
          <w:szCs w:val="24"/>
          <w:shd w:val="clear" w:color="auto" w:fill="FFFFFF"/>
          <w:lang w:val="da-DK"/>
        </w:rPr>
        <w:t>know,</w:t>
      </w:r>
      <w:r w:rsidRPr="005D2CEB">
        <w:rPr>
          <w:rStyle w:val="normaltextrun"/>
          <w:rFonts w:ascii="Times New Roman" w:hAnsi="Times New Roman" w:cs="Times New Roman"/>
          <w:sz w:val="24"/>
          <w:szCs w:val="24"/>
          <w:shd w:val="clear" w:color="auto" w:fill="FFFFFF"/>
          <w:lang w:val="da-DK"/>
        </w:rPr>
        <w:t> </w:t>
      </w:r>
      <w:r w:rsidRPr="005D2CEB">
        <w:rPr>
          <w:rStyle w:val="spellingerror"/>
          <w:rFonts w:ascii="Times New Roman" w:hAnsi="Times New Roman" w:cs="Times New Roman"/>
          <w:sz w:val="24"/>
          <w:szCs w:val="24"/>
          <w:shd w:val="clear" w:color="auto" w:fill="FFFFFF"/>
          <w:lang w:val="da-DK"/>
        </w:rPr>
        <w:t>working</w:t>
      </w:r>
      <w:r w:rsidRPr="005D2CEB">
        <w:rPr>
          <w:rStyle w:val="normaltextrun"/>
          <w:rFonts w:ascii="Times New Roman" w:hAnsi="Times New Roman" w:cs="Times New Roman"/>
          <w:sz w:val="24"/>
          <w:szCs w:val="24"/>
          <w:shd w:val="clear" w:color="auto" w:fill="FFFFFF"/>
          <w:lang w:val="da-DK"/>
        </w:rPr>
        <w:t> as a </w:t>
      </w:r>
      <w:r w:rsidRPr="005D2CEB">
        <w:rPr>
          <w:rStyle w:val="spellingerror"/>
          <w:rFonts w:ascii="Times New Roman" w:hAnsi="Times New Roman" w:cs="Times New Roman"/>
          <w:sz w:val="24"/>
          <w:szCs w:val="24"/>
          <w:shd w:val="clear" w:color="auto" w:fill="FFFFFF"/>
          <w:lang w:val="da-DK"/>
        </w:rPr>
        <w:t>graphic</w:t>
      </w:r>
      <w:r w:rsidRPr="005D2CEB">
        <w:rPr>
          <w:rStyle w:val="normaltextrun"/>
          <w:rFonts w:ascii="Times New Roman" w:hAnsi="Times New Roman" w:cs="Times New Roman"/>
          <w:sz w:val="24"/>
          <w:szCs w:val="24"/>
          <w:shd w:val="clear" w:color="auto" w:fill="FFFFFF"/>
          <w:lang w:val="da-DK"/>
        </w:rPr>
        <w:t> designer to </w:t>
      </w:r>
      <w:r w:rsidRPr="005D2CEB">
        <w:rPr>
          <w:rStyle w:val="spellingerror"/>
          <w:rFonts w:ascii="Times New Roman" w:hAnsi="Times New Roman" w:cs="Times New Roman"/>
          <w:sz w:val="24"/>
          <w:szCs w:val="24"/>
          <w:shd w:val="clear" w:color="auto" w:fill="FFFFFF"/>
          <w:lang w:val="da-DK"/>
        </w:rPr>
        <w:t>evaluate</w:t>
      </w:r>
      <w:r w:rsidRPr="005D2CEB">
        <w:rPr>
          <w:rStyle w:val="normaltextrun"/>
          <w:rFonts w:ascii="Times New Roman" w:hAnsi="Times New Roman" w:cs="Times New Roman"/>
          <w:sz w:val="24"/>
          <w:szCs w:val="24"/>
          <w:shd w:val="clear" w:color="auto" w:fill="FFFFFF"/>
          <w:lang w:val="da-DK"/>
        </w:rPr>
        <w:t> her </w:t>
      </w:r>
      <w:r w:rsidRPr="005D2CEB">
        <w:rPr>
          <w:rStyle w:val="spellingerror"/>
          <w:rFonts w:ascii="Times New Roman" w:hAnsi="Times New Roman" w:cs="Times New Roman"/>
          <w:sz w:val="24"/>
          <w:szCs w:val="24"/>
          <w:shd w:val="clear" w:color="auto" w:fill="FFFFFF"/>
          <w:lang w:val="da-DK"/>
        </w:rPr>
        <w:t>experience</w:t>
      </w:r>
      <w:r w:rsidRPr="005D2CEB">
        <w:rPr>
          <w:rStyle w:val="normaltextrun"/>
          <w:rFonts w:ascii="Times New Roman" w:hAnsi="Times New Roman" w:cs="Times New Roman"/>
          <w:sz w:val="24"/>
          <w:szCs w:val="24"/>
          <w:shd w:val="clear" w:color="auto" w:fill="FFFFFF"/>
          <w:lang w:val="da-DK"/>
        </w:rPr>
        <w:t> on the web page. I </w:t>
      </w:r>
      <w:r w:rsidRPr="005D2CEB">
        <w:rPr>
          <w:rStyle w:val="spellingerror"/>
          <w:rFonts w:ascii="Times New Roman" w:hAnsi="Times New Roman" w:cs="Times New Roman"/>
          <w:sz w:val="24"/>
          <w:szCs w:val="24"/>
          <w:shd w:val="clear" w:color="auto" w:fill="FFFFFF"/>
          <w:lang w:val="da-DK"/>
        </w:rPr>
        <w:t>want</w:t>
      </w:r>
      <w:r w:rsidRPr="005D2CEB">
        <w:rPr>
          <w:rStyle w:val="normaltextrun"/>
          <w:rFonts w:ascii="Times New Roman" w:hAnsi="Times New Roman" w:cs="Times New Roman"/>
          <w:sz w:val="24"/>
          <w:szCs w:val="24"/>
          <w:shd w:val="clear" w:color="auto" w:fill="FFFFFF"/>
          <w:lang w:val="da-DK"/>
        </w:rPr>
        <w:t> to ask her </w:t>
      </w:r>
      <w:r w:rsidRPr="005D2CEB">
        <w:rPr>
          <w:rStyle w:val="spellingerror"/>
          <w:rFonts w:ascii="Times New Roman" w:hAnsi="Times New Roman" w:cs="Times New Roman"/>
          <w:sz w:val="24"/>
          <w:szCs w:val="24"/>
          <w:shd w:val="clear" w:color="auto" w:fill="FFFFFF"/>
          <w:lang w:val="da-DK"/>
        </w:rPr>
        <w:t>questions</w:t>
      </w:r>
      <w:r w:rsidRPr="005D2CEB">
        <w:rPr>
          <w:rStyle w:val="normaltextrun"/>
          <w:rFonts w:ascii="Times New Roman" w:hAnsi="Times New Roman" w:cs="Times New Roman"/>
          <w:sz w:val="24"/>
          <w:szCs w:val="24"/>
          <w:shd w:val="clear" w:color="auto" w:fill="FFFFFF"/>
          <w:lang w:val="da-DK"/>
        </w:rPr>
        <w:t> </w:t>
      </w:r>
      <w:r w:rsidRPr="005D2CEB">
        <w:rPr>
          <w:rStyle w:val="spellingerror"/>
          <w:rFonts w:ascii="Times New Roman" w:hAnsi="Times New Roman" w:cs="Times New Roman"/>
          <w:sz w:val="24"/>
          <w:szCs w:val="24"/>
          <w:shd w:val="clear" w:color="auto" w:fill="FFFFFF"/>
          <w:lang w:val="da-DK"/>
        </w:rPr>
        <w:t>about</w:t>
      </w:r>
      <w:r w:rsidRPr="005D2CEB">
        <w:rPr>
          <w:rStyle w:val="normaltextrun"/>
          <w:rFonts w:ascii="Times New Roman" w:hAnsi="Times New Roman" w:cs="Times New Roman"/>
          <w:sz w:val="24"/>
          <w:szCs w:val="24"/>
          <w:shd w:val="clear" w:color="auto" w:fill="FFFFFF"/>
          <w:lang w:val="da-DK"/>
        </w:rPr>
        <w:t> layout and design and </w:t>
      </w:r>
      <w:r w:rsidRPr="005D2CEB">
        <w:rPr>
          <w:rStyle w:val="spellingerror"/>
          <w:rFonts w:ascii="Times New Roman" w:hAnsi="Times New Roman" w:cs="Times New Roman"/>
          <w:sz w:val="24"/>
          <w:szCs w:val="24"/>
          <w:shd w:val="clear" w:color="auto" w:fill="FFFFFF"/>
          <w:lang w:val="da-DK"/>
        </w:rPr>
        <w:t>watch</w:t>
      </w:r>
      <w:r w:rsidRPr="005D2CEB">
        <w:rPr>
          <w:rStyle w:val="normaltextrun"/>
          <w:rFonts w:ascii="Times New Roman" w:hAnsi="Times New Roman" w:cs="Times New Roman"/>
          <w:sz w:val="24"/>
          <w:szCs w:val="24"/>
          <w:shd w:val="clear" w:color="auto" w:fill="FFFFFF"/>
          <w:lang w:val="da-DK"/>
        </w:rPr>
        <w:t> her </w:t>
      </w:r>
      <w:r w:rsidRPr="005D2CEB">
        <w:rPr>
          <w:rStyle w:val="spellingerror"/>
          <w:rFonts w:ascii="Times New Roman" w:hAnsi="Times New Roman" w:cs="Times New Roman"/>
          <w:sz w:val="24"/>
          <w:szCs w:val="24"/>
          <w:shd w:val="clear" w:color="auto" w:fill="FFFFFF"/>
          <w:lang w:val="da-DK"/>
        </w:rPr>
        <w:t>scroll</w:t>
      </w:r>
      <w:r w:rsidRPr="005D2CEB">
        <w:rPr>
          <w:rStyle w:val="normaltextrun"/>
          <w:rFonts w:ascii="Times New Roman" w:hAnsi="Times New Roman" w:cs="Times New Roman"/>
          <w:sz w:val="24"/>
          <w:szCs w:val="24"/>
          <w:shd w:val="clear" w:color="auto" w:fill="FFFFFF"/>
          <w:lang w:val="da-DK"/>
        </w:rPr>
        <w:t> </w:t>
      </w:r>
      <w:r w:rsidRPr="005D2CEB">
        <w:rPr>
          <w:rStyle w:val="spellingerror"/>
          <w:rFonts w:ascii="Times New Roman" w:hAnsi="Times New Roman" w:cs="Times New Roman"/>
          <w:sz w:val="24"/>
          <w:szCs w:val="24"/>
          <w:shd w:val="clear" w:color="auto" w:fill="FFFFFF"/>
          <w:lang w:val="da-DK"/>
        </w:rPr>
        <w:t>through</w:t>
      </w:r>
      <w:r w:rsidRPr="005D2CEB">
        <w:rPr>
          <w:rStyle w:val="normaltextrun"/>
          <w:rFonts w:ascii="Times New Roman" w:hAnsi="Times New Roman" w:cs="Times New Roman"/>
          <w:sz w:val="24"/>
          <w:szCs w:val="24"/>
          <w:shd w:val="clear" w:color="auto" w:fill="FFFFFF"/>
          <w:lang w:val="da-DK"/>
        </w:rPr>
        <w:t> the pages, </w:t>
      </w:r>
      <w:r w:rsidRPr="005D2CEB">
        <w:rPr>
          <w:rStyle w:val="spellingerror"/>
          <w:rFonts w:ascii="Times New Roman" w:hAnsi="Times New Roman" w:cs="Times New Roman"/>
          <w:sz w:val="24"/>
          <w:szCs w:val="24"/>
          <w:shd w:val="clear" w:color="auto" w:fill="FFFFFF"/>
          <w:lang w:val="da-DK"/>
        </w:rPr>
        <w:t>to understand the overall interaction with the page</w:t>
      </w:r>
      <w:r w:rsidRPr="005D2CEB">
        <w:rPr>
          <w:rStyle w:val="normaltextrun"/>
          <w:rFonts w:ascii="Times New Roman" w:hAnsi="Times New Roman" w:cs="Times New Roman"/>
          <w:sz w:val="24"/>
          <w:szCs w:val="24"/>
          <w:shd w:val="clear" w:color="auto" w:fill="FFFFFF"/>
          <w:lang w:val="da-DK"/>
        </w:rPr>
        <w:t>. </w:t>
      </w:r>
      <w:r w:rsidRPr="005D2CEB">
        <w:rPr>
          <w:rStyle w:val="eop"/>
          <w:rFonts w:ascii="Times New Roman" w:hAnsi="Times New Roman" w:cs="Times New Roman"/>
          <w:sz w:val="24"/>
          <w:szCs w:val="24"/>
          <w:shd w:val="clear" w:color="auto" w:fill="FFFFFF"/>
        </w:rPr>
        <w:t> </w:t>
      </w:r>
    </w:p>
    <w:p w:rsidR="007C0ECA" w:rsidRPr="005D2CEB" w:rsidRDefault="007C0ECA" w:rsidP="005C274A">
      <w:pPr>
        <w:textAlignment w:val="baseline"/>
        <w:rPr>
          <w:rFonts w:ascii="Times New Roman" w:eastAsia="Times New Roman" w:hAnsi="Times New Roman" w:cs="Times New Roman"/>
          <w:b/>
          <w:bCs/>
          <w:sz w:val="24"/>
          <w:szCs w:val="24"/>
          <w:lang w:val="da-DK"/>
        </w:rPr>
      </w:pP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b/>
          <w:bCs/>
          <w:sz w:val="24"/>
          <w:szCs w:val="24"/>
          <w:lang w:val="da-DK"/>
        </w:rPr>
        <w:t>Information structure:</w:t>
      </w:r>
      <w:r w:rsidRPr="005D2CEB">
        <w:rPr>
          <w:rFonts w:ascii="Times New Roman" w:eastAsia="Times New Roman" w:hAnsi="Times New Roman" w:cs="Times New Roman"/>
          <w:sz w:val="24"/>
          <w:szCs w:val="24"/>
          <w:lang w:val="da-DK"/>
        </w:rPr>
        <w:t>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Is it clear on what page you're on?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Is it clear how to get on </w:t>
      </w:r>
      <w:r w:rsidR="00D42268" w:rsidRPr="005D2CEB">
        <w:rPr>
          <w:rFonts w:ascii="Times New Roman" w:eastAsia="Times New Roman" w:hAnsi="Times New Roman" w:cs="Times New Roman"/>
          <w:sz w:val="24"/>
          <w:szCs w:val="24"/>
          <w:lang w:val="da-DK"/>
        </w:rPr>
        <w:t>a particular</w:t>
      </w:r>
      <w:r w:rsidRPr="005D2CEB">
        <w:rPr>
          <w:rFonts w:ascii="Times New Roman" w:eastAsia="Times New Roman" w:hAnsi="Times New Roman" w:cs="Times New Roman"/>
          <w:sz w:val="24"/>
          <w:szCs w:val="24"/>
          <w:lang w:val="da-DK"/>
        </w:rPr>
        <w:t> project? </w:t>
      </w:r>
    </w:p>
    <w:p w:rsidR="007C0ECA" w:rsidRPr="007C0ECA" w:rsidRDefault="007C0ECA" w:rsidP="005C274A">
      <w:pPr>
        <w:textAlignment w:val="baseline"/>
        <w:rPr>
          <w:rFonts w:ascii="Segoe UI" w:eastAsia="Times New Roman" w:hAnsi="Segoe UI" w:cs="Segoe UI"/>
          <w:sz w:val="18"/>
          <w:szCs w:val="18"/>
          <w:lang w:val="da-DK"/>
        </w:rPr>
      </w:pPr>
      <w:r w:rsidRPr="007C0ECA">
        <w:rPr>
          <w:rFonts w:ascii="Calibri" w:eastAsia="Times New Roman" w:hAnsi="Calibri" w:cs="Calibri"/>
          <w:lang w:val="da-DK"/>
        </w:rPr>
        <w:lastRenderedPageBreak/>
        <w:t>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---&gt; When opening </w:t>
      </w:r>
      <w:r w:rsidR="00D42268" w:rsidRPr="005D2CEB">
        <w:rPr>
          <w:rFonts w:ascii="Times New Roman" w:eastAsia="Times New Roman" w:hAnsi="Times New Roman" w:cs="Times New Roman"/>
          <w:sz w:val="24"/>
          <w:szCs w:val="24"/>
          <w:lang w:val="da-DK"/>
        </w:rPr>
        <w:t xml:space="preserve">the </w:t>
      </w:r>
      <w:r w:rsidRPr="005D2CEB">
        <w:rPr>
          <w:rFonts w:ascii="Times New Roman" w:eastAsia="Times New Roman" w:hAnsi="Times New Roman" w:cs="Times New Roman"/>
          <w:sz w:val="24"/>
          <w:szCs w:val="24"/>
          <w:lang w:val="da-DK"/>
        </w:rPr>
        <w:t>project page, it's not clear that you're on a different page, because </w:t>
      </w:r>
      <w:r w:rsidR="00D42268" w:rsidRPr="005D2CEB">
        <w:rPr>
          <w:rFonts w:ascii="Times New Roman" w:eastAsia="Times New Roman" w:hAnsi="Times New Roman" w:cs="Times New Roman"/>
          <w:sz w:val="24"/>
          <w:szCs w:val="24"/>
          <w:lang w:val="da-DK"/>
        </w:rPr>
        <w:t xml:space="preserve">the </w:t>
      </w:r>
      <w:r w:rsidRPr="005D2CEB">
        <w:rPr>
          <w:rFonts w:ascii="Times New Roman" w:eastAsia="Times New Roman" w:hAnsi="Times New Roman" w:cs="Times New Roman"/>
          <w:sz w:val="24"/>
          <w:szCs w:val="24"/>
          <w:lang w:val="da-DK"/>
        </w:rPr>
        <w:t>layout of the pictures is the same.</w:t>
      </w:r>
    </w:p>
    <w:p w:rsidR="007C0ECA" w:rsidRPr="005D2CEB" w:rsidRDefault="007C0ECA" w:rsidP="005C274A">
      <w:pPr>
        <w:textAlignment w:val="baseline"/>
        <w:rPr>
          <w:rFonts w:ascii="Times New Roman" w:eastAsia="Times New Roman" w:hAnsi="Times New Roman" w:cs="Times New Roman"/>
          <w:b/>
          <w:bCs/>
          <w:sz w:val="24"/>
          <w:szCs w:val="24"/>
          <w:lang w:val="da-DK"/>
        </w:rPr>
      </w:pP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b/>
          <w:bCs/>
          <w:sz w:val="24"/>
          <w:szCs w:val="24"/>
          <w:lang w:val="da-DK"/>
        </w:rPr>
        <w:t>Interaction design:</w:t>
      </w:r>
      <w:r w:rsidRPr="005D2CEB">
        <w:rPr>
          <w:rFonts w:ascii="Times New Roman" w:eastAsia="Times New Roman" w:hAnsi="Times New Roman" w:cs="Times New Roman"/>
          <w:sz w:val="24"/>
          <w:szCs w:val="24"/>
          <w:lang w:val="da-DK"/>
        </w:rPr>
        <w:t>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Can you read the product description?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Is the purpose of link ''open project" clear?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---&gt; The heading text on the main page don't have a proper </w:t>
      </w:r>
      <w:r w:rsidR="00D42268" w:rsidRPr="005D2CEB">
        <w:rPr>
          <w:rFonts w:ascii="Times New Roman" w:eastAsia="Times New Roman" w:hAnsi="Times New Roman" w:cs="Times New Roman"/>
          <w:sz w:val="24"/>
          <w:szCs w:val="24"/>
          <w:lang w:val="da-DK"/>
        </w:rPr>
        <w:t>alignment</w:t>
      </w:r>
      <w:r w:rsidRPr="005D2CEB">
        <w:rPr>
          <w:rFonts w:ascii="Times New Roman" w:eastAsia="Times New Roman" w:hAnsi="Times New Roman" w:cs="Times New Roman"/>
          <w:sz w:val="24"/>
          <w:szCs w:val="24"/>
          <w:lang w:val="da-DK"/>
        </w:rPr>
        <w:t> with the pictures and logo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---&gt; The ''open project'' buttons are covering the project page and are not easy to read. Could be put </w:t>
      </w:r>
      <w:r w:rsidR="00D42268" w:rsidRPr="005D2CEB">
        <w:rPr>
          <w:rFonts w:ascii="Times New Roman" w:eastAsia="Times New Roman" w:hAnsi="Times New Roman" w:cs="Times New Roman"/>
          <w:sz w:val="24"/>
          <w:szCs w:val="24"/>
          <w:lang w:val="da-DK"/>
        </w:rPr>
        <w:t>somewhere</w:t>
      </w:r>
      <w:r w:rsidRPr="005D2CEB">
        <w:rPr>
          <w:rFonts w:ascii="Times New Roman" w:eastAsia="Times New Roman" w:hAnsi="Times New Roman" w:cs="Times New Roman"/>
          <w:sz w:val="24"/>
          <w:szCs w:val="24"/>
          <w:lang w:val="da-DK"/>
        </w:rPr>
        <w:t> else, for better </w:t>
      </w:r>
      <w:r w:rsidR="00D42268" w:rsidRPr="005D2CEB">
        <w:rPr>
          <w:rFonts w:ascii="Times New Roman" w:eastAsia="Times New Roman" w:hAnsi="Times New Roman" w:cs="Times New Roman"/>
          <w:sz w:val="24"/>
          <w:szCs w:val="24"/>
          <w:lang w:val="da-DK"/>
        </w:rPr>
        <w:t>usability</w:t>
      </w:r>
      <w:r w:rsidRPr="005D2CEB">
        <w:rPr>
          <w:rFonts w:ascii="Times New Roman" w:eastAsia="Times New Roman" w:hAnsi="Times New Roman" w:cs="Times New Roman"/>
          <w:sz w:val="24"/>
          <w:szCs w:val="24"/>
          <w:lang w:val="da-DK"/>
        </w:rPr>
        <w:t> of the page and button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 </w:t>
      </w:r>
    </w:p>
    <w:p w:rsidR="007C0ECA" w:rsidRPr="005D2CEB" w:rsidRDefault="007C0ECA" w:rsidP="005C274A">
      <w:pP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---&gt; The About page colors work very well but the other projects of the main pages are not working well, need different </w:t>
      </w:r>
      <w:r w:rsidR="00D42268" w:rsidRPr="005D2CEB">
        <w:rPr>
          <w:rFonts w:ascii="Times New Roman" w:eastAsia="Times New Roman" w:hAnsi="Times New Roman" w:cs="Times New Roman"/>
          <w:sz w:val="24"/>
          <w:szCs w:val="24"/>
          <w:lang w:val="da-DK"/>
        </w:rPr>
        <w:t>accent</w:t>
      </w:r>
      <w:r w:rsidRPr="005D2CEB">
        <w:rPr>
          <w:rFonts w:ascii="Times New Roman" w:eastAsia="Times New Roman" w:hAnsi="Times New Roman" w:cs="Times New Roman"/>
          <w:sz w:val="24"/>
          <w:szCs w:val="24"/>
          <w:lang w:val="da-DK"/>
        </w:rPr>
        <w:t> color instead of black font color. </w:t>
      </w:r>
    </w:p>
    <w:p w:rsidR="005C274A" w:rsidRPr="005D2CEB" w:rsidRDefault="005C274A" w:rsidP="005C274A">
      <w:pPr>
        <w:jc w:val="center"/>
        <w:textAlignment w:val="baseline"/>
        <w:rPr>
          <w:rFonts w:ascii="Times New Roman" w:eastAsia="Times New Roman" w:hAnsi="Times New Roman" w:cs="Times New Roman"/>
          <w:sz w:val="24"/>
          <w:szCs w:val="24"/>
          <w:lang w:val="da-DK"/>
        </w:rPr>
      </w:pPr>
    </w:p>
    <w:p w:rsidR="005D2CEB" w:rsidRPr="005D2CEB" w:rsidRDefault="005D2CEB" w:rsidP="005C274A">
      <w:pPr>
        <w:jc w:val="center"/>
        <w:textAlignment w:val="baseline"/>
        <w:rPr>
          <w:rFonts w:ascii="Times New Roman" w:eastAsia="Times New Roman" w:hAnsi="Times New Roman" w:cs="Times New Roman"/>
          <w:sz w:val="24"/>
          <w:szCs w:val="24"/>
          <w:lang w:val="da-DK"/>
        </w:rPr>
      </w:pPr>
      <w:r w:rsidRPr="005D2CEB">
        <w:rPr>
          <w:rFonts w:ascii="Times New Roman" w:eastAsia="Times New Roman" w:hAnsi="Times New Roman" w:cs="Times New Roman"/>
          <w:sz w:val="24"/>
          <w:szCs w:val="24"/>
          <w:lang w:val="da-DK"/>
        </w:rPr>
        <w:t>Final Mockup</w:t>
      </w:r>
    </w:p>
    <w:p w:rsidR="005C274A" w:rsidRDefault="005C274A" w:rsidP="005C274A">
      <w:pPr>
        <w:jc w:val="center"/>
        <w:textAlignment w:val="baseline"/>
        <w:rPr>
          <w:rFonts w:ascii="Calibri" w:eastAsia="Times New Roman" w:hAnsi="Calibri" w:cs="Calibri"/>
          <w:lang w:val="da-DK"/>
        </w:rPr>
      </w:pPr>
    </w:p>
    <w:p w:rsidR="005C274A" w:rsidRDefault="005D2CEB" w:rsidP="005C274A">
      <w:pPr>
        <w:jc w:val="center"/>
        <w:textAlignment w:val="baseline"/>
        <w:rPr>
          <w:rFonts w:ascii="Calibri" w:eastAsia="Times New Roman" w:hAnsi="Calibri" w:cs="Calibri"/>
          <w:lang w:val="da-DK"/>
        </w:rPr>
      </w:pPr>
      <w:r>
        <w:rPr>
          <w:noProof/>
        </w:rPr>
        <w:drawing>
          <wp:inline distT="0" distB="0" distL="0" distR="0">
            <wp:extent cx="5939155" cy="3187700"/>
            <wp:effectExtent l="0" t="0" r="4445" b="0"/>
            <wp:docPr id="6" name="Picture 6" descr="C:\Users\nedbr\AppData\Local\Microsoft\Windows\INetCache\Content.Word\2021-12-19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dbr\AppData\Local\Microsoft\Windows\INetCache\Content.Word\2021-12-19 (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187700"/>
                    </a:xfrm>
                    <a:prstGeom prst="rect">
                      <a:avLst/>
                    </a:prstGeom>
                    <a:noFill/>
                    <a:ln>
                      <a:noFill/>
                    </a:ln>
                  </pic:spPr>
                </pic:pic>
              </a:graphicData>
            </a:graphic>
          </wp:inline>
        </w:drawing>
      </w: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Default="005C274A" w:rsidP="005C274A">
      <w:pPr>
        <w:jc w:val="center"/>
        <w:textAlignment w:val="baseline"/>
        <w:rPr>
          <w:rFonts w:ascii="Calibri" w:eastAsia="Times New Roman" w:hAnsi="Calibri" w:cs="Calibri"/>
          <w:lang w:val="da-DK"/>
        </w:rPr>
      </w:pPr>
    </w:p>
    <w:p w:rsidR="005C274A" w:rsidRPr="007C0ECA" w:rsidRDefault="005C274A" w:rsidP="005C274A">
      <w:pPr>
        <w:jc w:val="center"/>
        <w:textAlignment w:val="baseline"/>
        <w:rPr>
          <w:rFonts w:ascii="Segoe UI" w:eastAsia="Times New Roman" w:hAnsi="Segoe UI" w:cs="Segoe UI"/>
          <w:b/>
          <w:sz w:val="40"/>
          <w:szCs w:val="40"/>
          <w:lang w:val="da-DK"/>
        </w:rPr>
      </w:pPr>
      <w:r w:rsidRPr="005C274A">
        <w:rPr>
          <w:b/>
          <w:sz w:val="40"/>
          <w:szCs w:val="40"/>
        </w:rPr>
        <w:t>The follow</w:t>
      </w:r>
      <w:r w:rsidR="00592464">
        <w:rPr>
          <w:b/>
          <w:sz w:val="40"/>
          <w:szCs w:val="40"/>
        </w:rPr>
        <w:t xml:space="preserve">ing pages are appendices with more detailed notes and extra material. The following pages are not a part of the Synopsis. </w:t>
      </w:r>
    </w:p>
    <w:p w:rsidR="007C0ECA" w:rsidRDefault="007C0ECA" w:rsidP="007C0ECA">
      <w:pPr>
        <w:textAlignment w:val="baseline"/>
        <w:rPr>
          <w:rFonts w:ascii="Calibri" w:eastAsia="Times New Roman" w:hAnsi="Calibri" w:cs="Calibri"/>
          <w:lang w:val="da-DK"/>
        </w:rPr>
      </w:pPr>
      <w:r w:rsidRPr="007C0ECA">
        <w:rPr>
          <w:rFonts w:ascii="Calibri" w:eastAsia="Times New Roman" w:hAnsi="Calibri" w:cs="Calibri"/>
          <w:lang w:val="da-DK"/>
        </w:rPr>
        <w:t> </w:t>
      </w: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bookmarkStart w:id="0" w:name="_GoBack"/>
      <w:bookmarkEnd w:id="0"/>
    </w:p>
    <w:p w:rsidR="00535D26" w:rsidRDefault="00535D26" w:rsidP="007C0ECA">
      <w:pPr>
        <w:textAlignment w:val="baseline"/>
        <w:rPr>
          <w:rFonts w:ascii="Calibri" w:eastAsia="Times New Roman" w:hAnsi="Calibri" w:cs="Calibri"/>
          <w:lang w:val="da-DK"/>
        </w:rPr>
      </w:pPr>
    </w:p>
    <w:p w:rsidR="00535D26" w:rsidRDefault="00535D26" w:rsidP="007C0ECA">
      <w:pPr>
        <w:textAlignment w:val="baseline"/>
        <w:rPr>
          <w:rFonts w:ascii="Calibri" w:eastAsia="Times New Roman" w:hAnsi="Calibri" w:cs="Calibri"/>
          <w:lang w:val="da-DK"/>
        </w:rPr>
      </w:pPr>
    </w:p>
    <w:p w:rsidR="00535D26" w:rsidRDefault="00535D26" w:rsidP="00535D26">
      <w:pPr>
        <w:jc w:val="center"/>
        <w:textAlignment w:val="baseline"/>
        <w:rPr>
          <w:rFonts w:ascii="Calibri" w:eastAsia="Times New Roman" w:hAnsi="Calibri" w:cs="Calibri"/>
          <w:b/>
          <w:sz w:val="40"/>
          <w:szCs w:val="40"/>
          <w:lang w:val="da-DK"/>
        </w:rPr>
      </w:pPr>
      <w:r w:rsidRPr="00535D26">
        <w:rPr>
          <w:rFonts w:ascii="Calibri" w:eastAsia="Times New Roman" w:hAnsi="Calibri" w:cs="Calibri"/>
          <w:b/>
          <w:sz w:val="40"/>
          <w:szCs w:val="40"/>
          <w:lang w:val="da-DK"/>
        </w:rPr>
        <w:t>Idea development</w:t>
      </w:r>
    </w:p>
    <w:p w:rsidR="00535D26" w:rsidRDefault="00535D26" w:rsidP="00535D26">
      <w:pPr>
        <w:textAlignment w:val="baseline"/>
        <w:rPr>
          <w:rFonts w:ascii="Calibri" w:eastAsia="Times New Roman" w:hAnsi="Calibri" w:cs="Calibri"/>
          <w:lang w:val="da-DK"/>
        </w:rPr>
      </w:pPr>
    </w:p>
    <w:p w:rsidR="00D42268" w:rsidRDefault="00D42268" w:rsidP="00D42268">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Structure:</w:t>
      </w:r>
    </w:p>
    <w:p w:rsidR="00D42268" w:rsidRPr="005C274A" w:rsidRDefault="00D42268" w:rsidP="00D42268">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Overall I structured my project content on Windows one note. I made sections for Idea development, fonts, colors, Target group research. For the rest of the deadlines and weekly schedule, I was using Google calendar but didn’t hold on deadline strictly.</w:t>
      </w:r>
    </w:p>
    <w:p w:rsidR="00D42268" w:rsidRPr="005C274A" w:rsidRDefault="00D42268" w:rsidP="00D42268">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D42268" w:rsidRPr="005C274A" w:rsidRDefault="00D42268" w:rsidP="00D42268">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Did research online on the companies I would like to work with in the future. From the research, I wanted to understand the tone and colors, fonts used in sustainable brand websites. These are the brands I was researching about. </w:t>
      </w:r>
    </w:p>
    <w:p w:rsidR="00D42268" w:rsidRDefault="00D42268" w:rsidP="00535D26">
      <w:pPr>
        <w:textAlignment w:val="baseline"/>
        <w:rPr>
          <w:rFonts w:ascii="Calibri" w:eastAsia="Times New Roman" w:hAnsi="Calibri" w:cs="Calibri"/>
          <w:lang w:val="da-DK"/>
        </w:rPr>
      </w:pPr>
    </w:p>
    <w:p w:rsidR="00535D26" w:rsidRPr="00535D26" w:rsidRDefault="00535D26" w:rsidP="00535D26">
      <w:pPr>
        <w:textAlignment w:val="baseline"/>
        <w:rPr>
          <w:rFonts w:ascii="Segoe UI" w:eastAsia="Times New Roman" w:hAnsi="Segoe UI" w:cs="Segoe UI"/>
          <w:sz w:val="18"/>
          <w:szCs w:val="18"/>
          <w:lang w:val="da-DK"/>
        </w:rPr>
      </w:pPr>
      <w:r w:rsidRPr="00535D26">
        <w:rPr>
          <w:rFonts w:ascii="Calibri" w:eastAsia="Times New Roman" w:hAnsi="Calibri" w:cs="Calibri"/>
          <w:lang w:val="da-DK"/>
        </w:rPr>
        <w:t>My favorites from</w:t>
      </w:r>
      <w:r>
        <w:rPr>
          <w:rFonts w:ascii="Calibri" w:eastAsia="Times New Roman" w:hAnsi="Calibri" w:cs="Calibri"/>
          <w:lang w:val="da-DK"/>
        </w:rPr>
        <w:t xml:space="preserve"> example</w:t>
      </w:r>
      <w:r w:rsidRPr="00535D26">
        <w:rPr>
          <w:rFonts w:ascii="Calibri" w:eastAsia="Times New Roman" w:hAnsi="Calibri" w:cs="Calibri"/>
          <w:lang w:val="da-DK"/>
        </w:rPr>
        <w:t> </w:t>
      </w:r>
      <w:r>
        <w:rPr>
          <w:rFonts w:ascii="Calibri" w:eastAsia="Times New Roman" w:hAnsi="Calibri" w:cs="Calibri"/>
          <w:lang w:val="da-DK"/>
        </w:rPr>
        <w:t>portfolios</w:t>
      </w:r>
      <w:r w:rsidRPr="00535D26">
        <w:rPr>
          <w:rFonts w:ascii="Calibri" w:eastAsia="Times New Roman" w:hAnsi="Calibri" w:cs="Calibri"/>
          <w:lang w:val="da-DK"/>
        </w:rPr>
        <w:t>: </w:t>
      </w:r>
    </w:p>
    <w:p w:rsidR="00535D26" w:rsidRPr="00535D26" w:rsidRDefault="00535D26" w:rsidP="00535D26">
      <w:pPr>
        <w:textAlignment w:val="baseline"/>
        <w:rPr>
          <w:rFonts w:ascii="Segoe UI" w:eastAsia="Times New Roman" w:hAnsi="Segoe UI" w:cs="Segoe UI"/>
          <w:sz w:val="18"/>
          <w:szCs w:val="18"/>
          <w:lang w:val="da-DK"/>
        </w:rPr>
      </w:pPr>
      <w:r w:rsidRPr="00535D26">
        <w:rPr>
          <w:rFonts w:ascii="Calibri" w:eastAsia="Times New Roman" w:hAnsi="Calibri" w:cs="Calibri"/>
          <w:lang w:val="da-DK"/>
        </w:rPr>
        <w:t> </w:t>
      </w:r>
    </w:p>
    <w:p w:rsidR="00535D26" w:rsidRPr="00535D26" w:rsidRDefault="00535D26" w:rsidP="00535D26">
      <w:pPr>
        <w:textAlignment w:val="baseline"/>
        <w:rPr>
          <w:rFonts w:ascii="Segoe UI" w:eastAsia="Times New Roman" w:hAnsi="Segoe UI" w:cs="Segoe UI"/>
          <w:sz w:val="18"/>
          <w:szCs w:val="18"/>
          <w:lang w:val="da-DK"/>
        </w:rPr>
      </w:pPr>
      <w:hyperlink r:id="rId14" w:tgtFrame="_blank" w:history="1">
        <w:r w:rsidRPr="00535D26">
          <w:rPr>
            <w:rFonts w:ascii="Calibri" w:eastAsia="Times New Roman" w:hAnsi="Calibri" w:cs="Calibri"/>
            <w:color w:val="0000FF"/>
            <w:u w:val="single"/>
            <w:lang w:val="da-DK"/>
          </w:rPr>
          <w:t>https://heylow.world/</w:t>
        </w:r>
      </w:hyperlink>
      <w:r w:rsidRPr="00535D26">
        <w:rPr>
          <w:rFonts w:ascii="Calibri" w:eastAsia="Times New Roman" w:hAnsi="Calibri" w:cs="Calibri"/>
          <w:lang w:val="da-DK"/>
        </w:rPr>
        <w:t> </w:t>
      </w:r>
    </w:p>
    <w:p w:rsidR="00535D26" w:rsidRPr="00535D26" w:rsidRDefault="00535D26" w:rsidP="00535D26">
      <w:pPr>
        <w:textAlignment w:val="baseline"/>
        <w:rPr>
          <w:rFonts w:ascii="Segoe UI" w:eastAsia="Times New Roman" w:hAnsi="Segoe UI" w:cs="Segoe UI"/>
          <w:sz w:val="18"/>
          <w:szCs w:val="18"/>
          <w:lang w:val="da-DK"/>
        </w:rPr>
      </w:pPr>
      <w:hyperlink r:id="rId15" w:tgtFrame="_blank" w:history="1">
        <w:r w:rsidRPr="00535D26">
          <w:rPr>
            <w:rFonts w:ascii="Calibri" w:eastAsia="Times New Roman" w:hAnsi="Calibri" w:cs="Calibri"/>
            <w:color w:val="0000FF"/>
            <w:u w:val="single"/>
            <w:lang w:val="da-DK"/>
          </w:rPr>
          <w:t>https://sussmanprejza.com/projects/</w:t>
        </w:r>
      </w:hyperlink>
      <w:r w:rsidRPr="00535D26">
        <w:rPr>
          <w:rFonts w:ascii="Calibri" w:eastAsia="Times New Roman" w:hAnsi="Calibri" w:cs="Calibri"/>
          <w:lang w:val="da-DK"/>
        </w:rPr>
        <w:t> </w:t>
      </w:r>
    </w:p>
    <w:p w:rsidR="00535D26" w:rsidRPr="00535D26" w:rsidRDefault="00535D26" w:rsidP="00535D26">
      <w:pPr>
        <w:textAlignment w:val="baseline"/>
        <w:rPr>
          <w:rFonts w:ascii="Segoe UI" w:eastAsia="Times New Roman" w:hAnsi="Segoe UI" w:cs="Segoe UI"/>
          <w:sz w:val="18"/>
          <w:szCs w:val="18"/>
          <w:lang w:val="da-DK"/>
        </w:rPr>
      </w:pPr>
      <w:hyperlink r:id="rId16" w:tgtFrame="_blank" w:history="1">
        <w:r w:rsidRPr="00535D26">
          <w:rPr>
            <w:rFonts w:ascii="Calibri" w:eastAsia="Times New Roman" w:hAnsi="Calibri" w:cs="Calibri"/>
            <w:color w:val="0000FF"/>
            <w:u w:val="single"/>
            <w:lang w:val="da-DK"/>
          </w:rPr>
          <w:t>https://www.brucemaudesign.com/</w:t>
        </w:r>
      </w:hyperlink>
      <w:r w:rsidRPr="00535D26">
        <w:rPr>
          <w:rFonts w:ascii="Calibri" w:eastAsia="Times New Roman" w:hAnsi="Calibri" w:cs="Calibri"/>
          <w:lang w:val="da-DK"/>
        </w:rPr>
        <w:t> </w:t>
      </w:r>
    </w:p>
    <w:p w:rsidR="00535D26" w:rsidRPr="00535D26" w:rsidRDefault="00535D26" w:rsidP="00535D26">
      <w:pPr>
        <w:textAlignment w:val="baseline"/>
        <w:rPr>
          <w:rFonts w:ascii="Segoe UI" w:eastAsia="Times New Roman" w:hAnsi="Segoe UI" w:cs="Segoe UI"/>
          <w:sz w:val="18"/>
          <w:szCs w:val="18"/>
          <w:lang w:val="da-DK"/>
        </w:rPr>
      </w:pPr>
      <w:hyperlink r:id="rId17" w:tgtFrame="_blank" w:history="1">
        <w:r w:rsidRPr="00535D26">
          <w:rPr>
            <w:rFonts w:ascii="Calibri" w:eastAsia="Times New Roman" w:hAnsi="Calibri" w:cs="Calibri"/>
            <w:color w:val="0000FF"/>
            <w:u w:val="single"/>
            <w:lang w:val="da-DK"/>
          </w:rPr>
          <w:t>https://www.curroclaret.com/en/amor_shoeslaces_lamparas.html</w:t>
        </w:r>
      </w:hyperlink>
      <w:r w:rsidRPr="00535D26">
        <w:rPr>
          <w:rFonts w:ascii="Calibri" w:eastAsia="Times New Roman" w:hAnsi="Calibri" w:cs="Calibri"/>
          <w:lang w:val="da-DK"/>
        </w:rPr>
        <w:t> </w:t>
      </w:r>
    </w:p>
    <w:p w:rsidR="00535D26" w:rsidRDefault="00535D26" w:rsidP="00535D26">
      <w:pPr>
        <w:textAlignment w:val="baseline"/>
        <w:rPr>
          <w:rFonts w:ascii="Calibri" w:eastAsia="Times New Roman" w:hAnsi="Calibri" w:cs="Calibri"/>
          <w:lang w:val="da-DK"/>
        </w:rPr>
      </w:pPr>
      <w:hyperlink r:id="rId18" w:tgtFrame="_blank" w:history="1">
        <w:r w:rsidRPr="00535D26">
          <w:rPr>
            <w:rFonts w:ascii="Calibri" w:eastAsia="Times New Roman" w:hAnsi="Calibri" w:cs="Calibri"/>
            <w:color w:val="0000FF"/>
            <w:u w:val="single"/>
            <w:lang w:val="da-DK"/>
          </w:rPr>
          <w:t>https://kellauren.design/contact</w:t>
        </w:r>
      </w:hyperlink>
      <w:r w:rsidRPr="00535D26">
        <w:rPr>
          <w:rFonts w:ascii="Calibri" w:eastAsia="Times New Roman" w:hAnsi="Calibri" w:cs="Calibri"/>
          <w:lang w:val="da-DK"/>
        </w:rPr>
        <w:t> </w:t>
      </w:r>
    </w:p>
    <w:p w:rsidR="00592464" w:rsidRDefault="00592464" w:rsidP="00592464">
      <w:pPr>
        <w:textAlignment w:val="baseline"/>
        <w:rPr>
          <w:rFonts w:ascii="Calibri" w:eastAsia="Times New Roman" w:hAnsi="Calibri" w:cs="Calibri"/>
          <w:lang w:val="da-DK"/>
        </w:rPr>
      </w:pPr>
    </w:p>
    <w:p w:rsidR="00592464" w:rsidRPr="00592464" w:rsidRDefault="00592464" w:rsidP="00592464">
      <w:pPr>
        <w:textAlignment w:val="baseline"/>
        <w:rPr>
          <w:rFonts w:ascii="Segoe UI" w:eastAsia="Times New Roman" w:hAnsi="Segoe UI" w:cs="Segoe UI"/>
          <w:sz w:val="18"/>
          <w:szCs w:val="18"/>
          <w:lang w:val="da-DK"/>
        </w:rPr>
      </w:pPr>
      <w:r w:rsidRPr="00592464">
        <w:rPr>
          <w:rFonts w:ascii="Calibri" w:eastAsia="Times New Roman" w:hAnsi="Calibri" w:cs="Calibri"/>
          <w:lang w:val="da-DK"/>
        </w:rPr>
        <w:t>Measuring website </w:t>
      </w:r>
      <w:r>
        <w:rPr>
          <w:rFonts w:ascii="Calibri" w:eastAsia="Times New Roman" w:hAnsi="Calibri" w:cs="Calibri"/>
          <w:lang w:val="da-DK"/>
        </w:rPr>
        <w:t>emissions</w:t>
      </w:r>
      <w:r w:rsidRPr="00592464">
        <w:rPr>
          <w:rFonts w:ascii="Calibri" w:eastAsia="Times New Roman" w:hAnsi="Calibri" w:cs="Calibri"/>
          <w:lang w:val="da-DK"/>
        </w:rPr>
        <w:t>: </w:t>
      </w:r>
    </w:p>
    <w:p w:rsidR="00592464" w:rsidRPr="00592464" w:rsidRDefault="00592464" w:rsidP="00592464">
      <w:pPr>
        <w:textAlignment w:val="baseline"/>
        <w:rPr>
          <w:rFonts w:ascii="Segoe UI" w:eastAsia="Times New Roman" w:hAnsi="Segoe UI" w:cs="Segoe UI"/>
          <w:sz w:val="18"/>
          <w:szCs w:val="18"/>
          <w:lang w:val="da-DK"/>
        </w:rPr>
      </w:pPr>
      <w:hyperlink r:id="rId19" w:tgtFrame="_blank" w:history="1">
        <w:r w:rsidRPr="00592464">
          <w:rPr>
            <w:rFonts w:ascii="Calibri" w:eastAsia="Times New Roman" w:hAnsi="Calibri" w:cs="Calibri"/>
            <w:color w:val="0000FF"/>
            <w:u w:val="single"/>
            <w:lang w:val="da-DK"/>
          </w:rPr>
          <w:t>https://www.websitecarbon.com/</w:t>
        </w:r>
      </w:hyperlink>
      <w:r w:rsidRPr="00592464">
        <w:rPr>
          <w:rFonts w:ascii="Calibri" w:eastAsia="Times New Roman" w:hAnsi="Calibri" w:cs="Calibri"/>
          <w:lang w:val="da-DK"/>
        </w:rPr>
        <w:t> </w:t>
      </w:r>
    </w:p>
    <w:p w:rsidR="00592464" w:rsidRPr="00592464" w:rsidRDefault="00592464" w:rsidP="00592464">
      <w:pPr>
        <w:textAlignment w:val="baseline"/>
        <w:rPr>
          <w:rFonts w:ascii="Segoe UI" w:eastAsia="Times New Roman" w:hAnsi="Segoe UI" w:cs="Segoe UI"/>
          <w:sz w:val="18"/>
          <w:szCs w:val="18"/>
          <w:lang w:val="da-DK"/>
        </w:rPr>
      </w:pPr>
      <w:hyperlink r:id="rId20" w:tgtFrame="_blank" w:history="1">
        <w:r w:rsidRPr="00592464">
          <w:rPr>
            <w:rFonts w:ascii="Calibri" w:eastAsia="Times New Roman" w:hAnsi="Calibri" w:cs="Calibri"/>
            <w:color w:val="0000FF"/>
            <w:u w:val="single"/>
            <w:lang w:val="da-DK"/>
          </w:rPr>
          <w:t>https://ecoping.earth/</w:t>
        </w:r>
      </w:hyperlink>
      <w:r w:rsidRPr="00592464">
        <w:rPr>
          <w:rFonts w:ascii="Calibri" w:eastAsia="Times New Roman" w:hAnsi="Calibri" w:cs="Calibri"/>
          <w:lang w:val="da-DK"/>
        </w:rPr>
        <w:t> </w:t>
      </w:r>
    </w:p>
    <w:p w:rsidR="00592464" w:rsidRPr="00535D26" w:rsidRDefault="00592464" w:rsidP="00535D26">
      <w:pPr>
        <w:textAlignment w:val="baseline"/>
        <w:rPr>
          <w:rFonts w:ascii="Segoe UI" w:eastAsia="Times New Roman" w:hAnsi="Segoe UI" w:cs="Segoe UI"/>
          <w:sz w:val="18"/>
          <w:szCs w:val="18"/>
          <w:lang w:val="da-DK"/>
        </w:rPr>
      </w:pPr>
    </w:p>
    <w:p w:rsidR="001939D8" w:rsidRDefault="001939D8" w:rsidP="00535D26">
      <w:pPr>
        <w:textAlignment w:val="baseline"/>
        <w:rPr>
          <w:rFonts w:ascii="Calibri" w:eastAsia="Times New Roman" w:hAnsi="Calibri" w:cs="Calibri"/>
          <w:lang w:val="da-DK"/>
        </w:rPr>
      </w:pPr>
    </w:p>
    <w:p w:rsidR="00535D26" w:rsidRDefault="00535D26" w:rsidP="00535D26">
      <w:pPr>
        <w:textAlignment w:val="baseline"/>
        <w:rPr>
          <w:rFonts w:ascii="Calibri" w:eastAsia="Times New Roman" w:hAnsi="Calibri" w:cs="Calibri"/>
          <w:lang w:val="da-DK"/>
        </w:rPr>
      </w:pPr>
      <w:r w:rsidRPr="00535D26">
        <w:rPr>
          <w:rFonts w:ascii="Calibri" w:eastAsia="Times New Roman" w:hAnsi="Calibri" w:cs="Calibri"/>
          <w:lang w:val="da-DK"/>
        </w:rPr>
        <w:t> </w:t>
      </w:r>
    </w:p>
    <w:p w:rsidR="00535D26" w:rsidRPr="00535D26" w:rsidRDefault="00535D26" w:rsidP="00535D26">
      <w:pPr>
        <w:textAlignment w:val="baseline"/>
        <w:rPr>
          <w:rFonts w:ascii="Segoe UI" w:eastAsia="Times New Roman" w:hAnsi="Segoe UI" w:cs="Segoe UI"/>
          <w:sz w:val="18"/>
          <w:szCs w:val="18"/>
          <w:lang w:val="da-DK"/>
        </w:rPr>
      </w:pPr>
      <w:r>
        <w:rPr>
          <w:rFonts w:ascii="Segoe UI" w:eastAsia="Times New Roman" w:hAnsi="Segoe UI" w:cs="Segoe UI"/>
          <w:noProof/>
          <w:sz w:val="18"/>
          <w:szCs w:val="18"/>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12-18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35D26" w:rsidRPr="00535D26" w:rsidRDefault="00535D26" w:rsidP="00535D26">
      <w:pPr>
        <w:jc w:val="center"/>
        <w:textAlignment w:val="baseline"/>
        <w:rPr>
          <w:rFonts w:ascii="Calibri" w:eastAsia="Times New Roman" w:hAnsi="Calibri" w:cs="Calibri"/>
          <w:b/>
          <w:sz w:val="40"/>
          <w:szCs w:val="40"/>
          <w:lang w:val="da-DK"/>
        </w:rPr>
      </w:pPr>
    </w:p>
    <w:p w:rsidR="00535D26" w:rsidRDefault="001939D8" w:rsidP="007C0ECA">
      <w:pPr>
        <w:textAlignment w:val="baseline"/>
        <w:rPr>
          <w:rFonts w:ascii="Calibri" w:eastAsia="Times New Roman" w:hAnsi="Calibri" w:cs="Calibri"/>
          <w:lang w:val="da-DK"/>
        </w:rPr>
      </w:pPr>
      <w:r>
        <w:rPr>
          <w:rFonts w:ascii="Calibri" w:eastAsia="Times New Roman" w:hAnsi="Calibri" w:cs="Calibri"/>
          <w:lang w:val="da-DK"/>
        </w:rPr>
        <w:pict>
          <v:shape id="_x0000_i1039" type="#_x0000_t75" style="width:467pt;height:260.4pt">
            <v:imagedata r:id="rId22" o:title="2021-12-19 (2)"/>
          </v:shape>
        </w:pict>
      </w:r>
    </w:p>
    <w:p w:rsidR="00535D26" w:rsidRDefault="00535D26" w:rsidP="007C0ECA">
      <w:pPr>
        <w:textAlignment w:val="baseline"/>
        <w:rPr>
          <w:rFonts w:ascii="Calibri" w:eastAsia="Times New Roman" w:hAnsi="Calibri" w:cs="Calibri"/>
          <w:lang w:val="da-DK"/>
        </w:rPr>
      </w:pPr>
    </w:p>
    <w:p w:rsidR="001939D8" w:rsidRDefault="001939D8" w:rsidP="007C0ECA">
      <w:pPr>
        <w:textAlignment w:val="baseline"/>
        <w:rPr>
          <w:rFonts w:ascii="Calibri" w:eastAsia="Times New Roman" w:hAnsi="Calibri" w:cs="Calibri"/>
          <w:lang w:val="da-DK"/>
        </w:rPr>
      </w:pPr>
    </w:p>
    <w:p w:rsidR="00535D26" w:rsidRDefault="001939D8" w:rsidP="007C0ECA">
      <w:pPr>
        <w:textAlignment w:val="baseline"/>
        <w:rPr>
          <w:rFonts w:ascii="Calibri" w:eastAsia="Times New Roman" w:hAnsi="Calibri" w:cs="Calibri"/>
          <w:lang w:val="da-DK"/>
        </w:rPr>
      </w:pPr>
      <w:r>
        <w:rPr>
          <w:rFonts w:ascii="Calibri" w:eastAsia="Times New Roman" w:hAnsi="Calibri" w:cs="Calibri"/>
          <w:lang w:val="da-DK"/>
        </w:rPr>
        <w:t>What content I could put on the pages?</w:t>
      </w:r>
    </w:p>
    <w:p w:rsidR="001939D8" w:rsidRDefault="001939D8" w:rsidP="007C0ECA">
      <w:pPr>
        <w:textAlignment w:val="baseline"/>
        <w:rPr>
          <w:rFonts w:ascii="Calibri" w:eastAsia="Times New Roman" w:hAnsi="Calibri" w:cs="Calibri"/>
          <w:lang w:val="da-DK"/>
        </w:rPr>
      </w:pPr>
      <w:r>
        <w:rPr>
          <w:rFonts w:ascii="Calibri" w:eastAsia="Times New Roman" w:hAnsi="Calibri" w:cs="Calibri"/>
          <w:lang w:val="da-DK"/>
        </w:rPr>
        <w:pict>
          <v:shape id="_x0000_i1041" type="#_x0000_t75" style="width:467.65pt;height:265.1pt">
            <v:imagedata r:id="rId23" o:title="2021-12-19 (4)"/>
          </v:shape>
        </w:pict>
      </w:r>
    </w:p>
    <w:p w:rsidR="001939D8" w:rsidRDefault="001939D8" w:rsidP="00535D26">
      <w:pPr>
        <w:rPr>
          <w:rFonts w:ascii="Times New Roman" w:eastAsia="Times New Roman" w:hAnsi="Times New Roman" w:cs="Times New Roman"/>
          <w:b/>
          <w:bCs/>
          <w:color w:val="0E101A"/>
          <w:sz w:val="24"/>
          <w:szCs w:val="24"/>
        </w:rPr>
      </w:pPr>
    </w:p>
    <w:p w:rsidR="001939D8" w:rsidRDefault="001939D8" w:rsidP="00535D26">
      <w:pPr>
        <w:rPr>
          <w:rFonts w:ascii="Times New Roman" w:eastAsia="Times New Roman" w:hAnsi="Times New Roman" w:cs="Times New Roman"/>
          <w:b/>
          <w:bCs/>
          <w:color w:val="0E101A"/>
          <w:sz w:val="24"/>
          <w:szCs w:val="24"/>
        </w:rPr>
      </w:pPr>
    </w:p>
    <w:p w:rsidR="001939D8" w:rsidRDefault="001939D8" w:rsidP="00535D26">
      <w:pPr>
        <w:rPr>
          <w:rFonts w:ascii="Times New Roman" w:eastAsia="Times New Roman" w:hAnsi="Times New Roman" w:cs="Times New Roman"/>
          <w:b/>
          <w:bCs/>
          <w:color w:val="0E101A"/>
          <w:sz w:val="24"/>
          <w:szCs w:val="24"/>
        </w:rPr>
      </w:pPr>
    </w:p>
    <w:p w:rsidR="001939D8" w:rsidRDefault="001939D8" w:rsidP="00535D26">
      <w:pPr>
        <w:rPr>
          <w:rFonts w:ascii="Times New Roman" w:eastAsia="Times New Roman" w:hAnsi="Times New Roman" w:cs="Times New Roman"/>
          <w:b/>
          <w:bCs/>
          <w:color w:val="0E101A"/>
          <w:sz w:val="24"/>
          <w:szCs w:val="24"/>
        </w:rPr>
      </w:pPr>
    </w:p>
    <w:p w:rsidR="001939D8" w:rsidRDefault="001939D8" w:rsidP="00535D26">
      <w:pPr>
        <w:rPr>
          <w:rFonts w:ascii="Times New Roman" w:eastAsia="Times New Roman" w:hAnsi="Times New Roman" w:cs="Times New Roman"/>
          <w:b/>
          <w:bCs/>
          <w:color w:val="0E101A"/>
          <w:sz w:val="24"/>
          <w:szCs w:val="24"/>
        </w:rPr>
      </w:pP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Example on Observations</w:t>
      </w: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xml:space="preserve">Research </w:t>
      </w:r>
      <w:proofErr w:type="spellStart"/>
      <w:r w:rsidRPr="005C274A">
        <w:rPr>
          <w:rFonts w:ascii="Times New Roman" w:eastAsia="Times New Roman" w:hAnsi="Times New Roman" w:cs="Times New Roman"/>
          <w:color w:val="0E101A"/>
          <w:sz w:val="24"/>
          <w:szCs w:val="24"/>
        </w:rPr>
        <w:t>nr</w:t>
      </w:r>
      <w:proofErr w:type="spellEnd"/>
      <w:r w:rsidRPr="005C274A">
        <w:rPr>
          <w:rFonts w:ascii="Times New Roman" w:eastAsia="Times New Roman" w:hAnsi="Times New Roman" w:cs="Times New Roman"/>
          <w:color w:val="0E101A"/>
          <w:sz w:val="24"/>
          <w:szCs w:val="24"/>
        </w:rPr>
        <w:t>. 2. </w:t>
      </w:r>
    </w:p>
    <w:p w:rsidR="00535D26" w:rsidRPr="005C274A" w:rsidRDefault="00535D26" w:rsidP="00535D26">
      <w:pPr>
        <w:rPr>
          <w:rFonts w:ascii="Times New Roman" w:eastAsia="Times New Roman" w:hAnsi="Times New Roman" w:cs="Times New Roman"/>
          <w:color w:val="0E101A"/>
          <w:sz w:val="24"/>
          <w:szCs w:val="24"/>
        </w:rPr>
      </w:pPr>
      <w:hyperlink r:id="rId24" w:tgtFrame="_blank" w:history="1">
        <w:r w:rsidRPr="005C274A">
          <w:rPr>
            <w:rFonts w:ascii="Times New Roman" w:eastAsia="Times New Roman" w:hAnsi="Times New Roman" w:cs="Times New Roman"/>
            <w:color w:val="4A6EE0"/>
            <w:sz w:val="24"/>
            <w:szCs w:val="24"/>
            <w:u w:val="single"/>
          </w:rPr>
          <w:t>https://blanchecph.com/pages/about</w:t>
        </w:r>
      </w:hyperlink>
      <w:r w:rsidRPr="005C274A">
        <w:rPr>
          <w:rFonts w:ascii="Times New Roman" w:eastAsia="Times New Roman" w:hAnsi="Times New Roman" w:cs="Times New Roman"/>
          <w:color w:val="0E101A"/>
          <w:sz w:val="24"/>
          <w:szCs w:val="24"/>
        </w:rPr>
        <w:t> </w:t>
      </w: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Fonts: Fonts used don't have a big font size and in general the writing is small and the text is not as big as used to in websites or have done before in my projects. The Typeface used is Helvetica, which is a font used for big brand identities, like nestle, Lufthansa, tech companies like Apple and Microsoft. Clean and clear neutral font </w:t>
      </w: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Logo: No Logo itself, just a name in the top middle of the page </w:t>
      </w: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Colors: Kind of the same colors as the previous, the products themselves are also not in bright colors </w:t>
      </w:r>
    </w:p>
    <w:p w:rsidR="001939D8"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Language: not too long text, apart from the about, which is also still longer but on point and straightforward, no unnecessary content. </w:t>
      </w:r>
    </w:p>
    <w:p w:rsidR="001939D8" w:rsidRDefault="001939D8" w:rsidP="00535D26">
      <w:pPr>
        <w:rPr>
          <w:rFonts w:ascii="Times New Roman" w:eastAsia="Times New Roman" w:hAnsi="Times New Roman" w:cs="Times New Roman"/>
          <w:color w:val="0E101A"/>
          <w:sz w:val="24"/>
          <w:szCs w:val="24"/>
        </w:rPr>
      </w:pP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Research nr. 3.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25" w:tgtFrame="_blank" w:history="1">
        <w:r w:rsidRPr="001939D8">
          <w:rPr>
            <w:rFonts w:ascii="Times New Roman" w:eastAsia="Times New Roman" w:hAnsi="Times New Roman" w:cs="Times New Roman"/>
            <w:color w:val="0000FF"/>
            <w:sz w:val="24"/>
            <w:szCs w:val="24"/>
            <w:u w:val="single"/>
            <w:lang w:val="da-DK"/>
          </w:rPr>
          <w:t>https://www.bymalenebirger.com/dk</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Fonts: Campton, with this font you are attracting neutrality. Lato, interesting font gives approachable warmth to its readers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Logo: no logo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Contact: email, phone, map, not other media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Colors: White and black letters and big pictures, presenting the neutral color clothing </w:t>
      </w: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1939D8" w:rsidRPr="001939D8" w:rsidRDefault="00535D26" w:rsidP="001939D8">
      <w:pPr>
        <w:pStyle w:val="paragraph"/>
        <w:spacing w:before="0" w:beforeAutospacing="0" w:after="0" w:afterAutospacing="0"/>
        <w:textAlignment w:val="baseline"/>
        <w:rPr>
          <w:lang w:val="da-DK"/>
        </w:rPr>
      </w:pPr>
      <w:r w:rsidRPr="005C274A">
        <w:rPr>
          <w:color w:val="0E101A"/>
        </w:rPr>
        <w:t> </w:t>
      </w:r>
      <w:r w:rsidR="001939D8" w:rsidRPr="001939D8">
        <w:rPr>
          <w:lang w:val="da-DK"/>
        </w:rPr>
        <w:t>Research nr. 4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26" w:tgtFrame="_blank" w:history="1">
        <w:r w:rsidRPr="001939D8">
          <w:rPr>
            <w:rFonts w:ascii="Times New Roman" w:eastAsia="Times New Roman" w:hAnsi="Times New Roman" w:cs="Times New Roman"/>
            <w:color w:val="0000FF"/>
            <w:sz w:val="24"/>
            <w:szCs w:val="24"/>
            <w:u w:val="single"/>
            <w:lang w:val="da-DK"/>
          </w:rPr>
          <w:t>https://www.keepit.com/</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Fonts: Pretty big font size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Logo: simple logo representing recycling and its message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Colors: green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Research nr. 5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27" w:tgtFrame="_blank" w:history="1">
        <w:r w:rsidRPr="001939D8">
          <w:rPr>
            <w:rFonts w:ascii="Times New Roman" w:eastAsia="Times New Roman" w:hAnsi="Times New Roman" w:cs="Times New Roman"/>
            <w:color w:val="0000FF"/>
            <w:sz w:val="24"/>
            <w:szCs w:val="24"/>
            <w:u w:val="single"/>
            <w:lang w:val="da-DK"/>
          </w:rPr>
          <w:t>https://res-res.com/</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Fonts: Roboto default font which is modern approachable and emotional and designed by Google, Helvetica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Logo: Black and white logo with brands name included in the circle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Colors: black and white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Language: Detailed text, without unnecessary stuff, but really going into the depths of their content to make sure the users understand them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Research nr 6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28" w:tgtFrame="_blank" w:history="1">
        <w:r w:rsidRPr="001939D8">
          <w:rPr>
            <w:rFonts w:ascii="Times New Roman" w:eastAsia="Times New Roman" w:hAnsi="Times New Roman" w:cs="Times New Roman"/>
            <w:color w:val="0000FF"/>
            <w:sz w:val="24"/>
            <w:szCs w:val="24"/>
            <w:u w:val="single"/>
            <w:lang w:val="da-DK"/>
          </w:rPr>
          <w:t>https://www.wauw-design.dk/pages/om-os</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Fonts: Cabin san-serif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Logo: Letter logo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Colors: white and grey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Language: Easy going and explaining the environment and people shes giving in her studio and their background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Media used: Pinterest, Instagram, Facebook, Youtube, and e-mail </w:t>
      </w:r>
    </w:p>
    <w:p w:rsidR="00535D26" w:rsidRPr="005C274A" w:rsidRDefault="00535D26" w:rsidP="00535D26">
      <w:pPr>
        <w:rPr>
          <w:rFonts w:ascii="Times New Roman" w:eastAsia="Times New Roman" w:hAnsi="Times New Roman" w:cs="Times New Roman"/>
          <w:color w:val="0E101A"/>
          <w:sz w:val="24"/>
          <w:szCs w:val="24"/>
          <w:lang w:val="da-DK"/>
        </w:rPr>
      </w:pP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 </w:t>
      </w: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b/>
          <w:bCs/>
          <w:color w:val="0E101A"/>
          <w:sz w:val="24"/>
          <w:szCs w:val="24"/>
        </w:rPr>
        <w:t>Conclusion</w:t>
      </w:r>
      <w:r w:rsidRPr="005C274A">
        <w:rPr>
          <w:rFonts w:ascii="Times New Roman" w:eastAsia="Times New Roman" w:hAnsi="Times New Roman" w:cs="Times New Roman"/>
          <w:color w:val="0E101A"/>
          <w:sz w:val="24"/>
          <w:szCs w:val="24"/>
        </w:rPr>
        <w:t> </w:t>
      </w:r>
    </w:p>
    <w:p w:rsidR="00535D26" w:rsidRPr="005C274A" w:rsidRDefault="00535D26" w:rsidP="00535D26">
      <w:pPr>
        <w:rPr>
          <w:rFonts w:ascii="Times New Roman" w:eastAsia="Times New Roman" w:hAnsi="Times New Roman" w:cs="Times New Roman"/>
          <w:color w:val="0E101A"/>
          <w:sz w:val="24"/>
          <w:szCs w:val="24"/>
        </w:rPr>
      </w:pPr>
      <w:r w:rsidRPr="005C274A">
        <w:rPr>
          <w:rFonts w:ascii="Times New Roman" w:eastAsia="Times New Roman" w:hAnsi="Times New Roman" w:cs="Times New Roman"/>
          <w:color w:val="0E101A"/>
          <w:sz w:val="24"/>
          <w:szCs w:val="24"/>
        </w:rPr>
        <w:t>All the sustainable brands that I have researched so far are neutral, rarely using a logo and when using a logo then it's usually in a circle or some other circular graphic, but mostly simply named in some different font used as a logo. Mostly used fonts are modern, easy to read, san serif fonts</w:t>
      </w:r>
    </w:p>
    <w:p w:rsidR="00535D26" w:rsidRPr="005C274A" w:rsidRDefault="00535D26" w:rsidP="00535D26">
      <w:pPr>
        <w:pStyle w:val="paragraph"/>
        <w:spacing w:before="0" w:beforeAutospacing="0" w:after="0" w:afterAutospacing="0"/>
        <w:textAlignment w:val="baseline"/>
        <w:rPr>
          <w:rStyle w:val="normaltextrun"/>
          <w:rFonts w:ascii="Calibri" w:eastAsiaTheme="majorEastAsia" w:hAnsi="Calibri" w:cs="Calibri"/>
          <w:sz w:val="22"/>
          <w:szCs w:val="22"/>
        </w:rPr>
      </w:pPr>
    </w:p>
    <w:p w:rsidR="00535D26" w:rsidRPr="001939D8" w:rsidRDefault="00535D26" w:rsidP="00535D26">
      <w:pPr>
        <w:pStyle w:val="paragraph"/>
        <w:spacing w:before="0" w:beforeAutospacing="0" w:after="0" w:afterAutospacing="0"/>
        <w:textAlignment w:val="baseline"/>
        <w:rPr>
          <w:rStyle w:val="normaltextrun"/>
          <w:rFonts w:eastAsiaTheme="majorEastAsia"/>
          <w:b/>
          <w:sz w:val="22"/>
          <w:szCs w:val="22"/>
          <w:lang w:val="da-DK"/>
        </w:rPr>
      </w:pPr>
      <w:r w:rsidRPr="001939D8">
        <w:rPr>
          <w:rStyle w:val="normaltextrun"/>
          <w:rFonts w:eastAsiaTheme="majorEastAsia"/>
          <w:b/>
          <w:sz w:val="22"/>
          <w:szCs w:val="22"/>
          <w:lang w:val="da-DK"/>
        </w:rPr>
        <w:t>Structure</w:t>
      </w:r>
    </w:p>
    <w:p w:rsidR="00535D26" w:rsidRPr="001939D8" w:rsidRDefault="00535D26" w:rsidP="00535D26">
      <w:pPr>
        <w:pStyle w:val="paragraph"/>
        <w:spacing w:before="0" w:beforeAutospacing="0" w:after="0" w:afterAutospacing="0"/>
        <w:textAlignment w:val="baseline"/>
        <w:rPr>
          <w:rStyle w:val="normaltextrun"/>
          <w:rFonts w:eastAsiaTheme="majorEastAsia"/>
          <w:b/>
          <w:sz w:val="22"/>
          <w:szCs w:val="22"/>
          <w:lang w:val="da-DK"/>
        </w:rPr>
      </w:pPr>
    </w:p>
    <w:p w:rsidR="00535D26" w:rsidRPr="001939D8" w:rsidRDefault="00535D26" w:rsidP="00535D26">
      <w:pPr>
        <w:pStyle w:val="paragraph"/>
        <w:spacing w:before="0" w:beforeAutospacing="0" w:after="0" w:afterAutospacing="0"/>
        <w:textAlignment w:val="baseline"/>
        <w:rPr>
          <w:rStyle w:val="normaltextrun"/>
          <w:rFonts w:eastAsiaTheme="majorEastAsia"/>
          <w:sz w:val="22"/>
          <w:szCs w:val="22"/>
          <w:lang w:val="da-DK"/>
        </w:rPr>
      </w:pPr>
      <w:r w:rsidRPr="001939D8">
        <w:rPr>
          <w:rStyle w:val="normaltextrun"/>
          <w:rFonts w:eastAsiaTheme="majorEastAsia"/>
          <w:sz w:val="22"/>
          <w:szCs w:val="22"/>
          <w:lang w:val="da-DK"/>
        </w:rPr>
        <w:t xml:space="preserve">I structured my project in one note, where I made different sections for different topics I was working on. My sections were split into daily journaling about the process, Fonts, Colors, Marketing strategy, Target group research, Marketing strategy, Content, Tests. Overall before starting a project I put all my deadlines and things I have to do on Google calendar, but </w:t>
      </w:r>
      <w:r w:rsidR="001939D8" w:rsidRPr="001939D8">
        <w:rPr>
          <w:rStyle w:val="normaltextrun"/>
          <w:rFonts w:eastAsiaTheme="majorEastAsia"/>
          <w:sz w:val="22"/>
          <w:szCs w:val="22"/>
          <w:lang w:val="da-DK"/>
        </w:rPr>
        <w:t xml:space="preserve">do </w:t>
      </w:r>
      <w:r w:rsidRPr="001939D8">
        <w:rPr>
          <w:rStyle w:val="normaltextrun"/>
          <w:rFonts w:eastAsiaTheme="majorEastAsia"/>
          <w:sz w:val="22"/>
          <w:szCs w:val="22"/>
          <w:lang w:val="da-DK"/>
        </w:rPr>
        <w:t xml:space="preserve">not follow the deadlines strictly. </w:t>
      </w:r>
    </w:p>
    <w:p w:rsidR="00535D26" w:rsidRDefault="00535D26" w:rsidP="00535D26">
      <w:pPr>
        <w:pStyle w:val="paragraph"/>
        <w:spacing w:before="0" w:beforeAutospacing="0" w:after="0" w:afterAutospacing="0"/>
        <w:textAlignment w:val="baseline"/>
        <w:rPr>
          <w:rFonts w:ascii="Segoe UI" w:hAnsi="Segoe UI" w:cs="Segoe UI"/>
          <w:sz w:val="18"/>
          <w:szCs w:val="18"/>
          <w:lang w:val="da-DK"/>
        </w:rPr>
      </w:pPr>
    </w:p>
    <w:p w:rsidR="00535D26" w:rsidRDefault="00535D26" w:rsidP="00535D26">
      <w:pPr>
        <w:pStyle w:val="paragraph"/>
        <w:spacing w:before="0" w:beforeAutospacing="0" w:after="0" w:afterAutospacing="0"/>
        <w:textAlignment w:val="baseline"/>
        <w:rPr>
          <w:rFonts w:ascii="Segoe UI" w:hAnsi="Segoe UI" w:cs="Segoe UI"/>
          <w:sz w:val="18"/>
          <w:szCs w:val="18"/>
          <w:lang w:val="da-DK"/>
        </w:rPr>
      </w:pPr>
      <w:r>
        <w:rPr>
          <w:rStyle w:val="eop"/>
          <w:rFonts w:ascii="Calibri" w:eastAsiaTheme="majorEastAsia" w:hAnsi="Calibri" w:cs="Calibri"/>
          <w:sz w:val="22"/>
          <w:szCs w:val="22"/>
          <w:lang w:val="da-DK"/>
        </w:rPr>
        <w:t> </w:t>
      </w:r>
    </w:p>
    <w:p w:rsidR="00535D26" w:rsidRPr="004066D9" w:rsidRDefault="00535D26" w:rsidP="00535D26">
      <w:pPr>
        <w:pStyle w:val="paragraph"/>
        <w:spacing w:before="0" w:beforeAutospacing="0" w:after="0" w:afterAutospacing="0"/>
        <w:textAlignment w:val="baseline"/>
        <w:rPr>
          <w:rStyle w:val="normaltextrun"/>
          <w:rFonts w:ascii="Calibri" w:eastAsiaTheme="majorEastAsia" w:hAnsi="Calibri" w:cs="Calibri"/>
          <w:b/>
          <w:sz w:val="40"/>
          <w:szCs w:val="40"/>
          <w:lang w:val="da-DK"/>
        </w:rPr>
      </w:pPr>
      <w:r w:rsidRPr="004066D9">
        <w:rPr>
          <w:rStyle w:val="spellingerror"/>
          <w:rFonts w:ascii="Calibri" w:eastAsiaTheme="majorEastAsia" w:hAnsi="Calibri" w:cs="Calibri"/>
          <w:b/>
          <w:sz w:val="40"/>
          <w:szCs w:val="40"/>
          <w:lang w:val="da-DK"/>
        </w:rPr>
        <w:t>Problem?</w:t>
      </w:r>
      <w:r w:rsidRPr="004066D9">
        <w:rPr>
          <w:rStyle w:val="normaltextrun"/>
          <w:rFonts w:ascii="Calibri" w:eastAsiaTheme="majorEastAsia" w:hAnsi="Calibri" w:cs="Calibri"/>
          <w:b/>
          <w:sz w:val="40"/>
          <w:szCs w:val="40"/>
          <w:lang w:val="da-DK"/>
        </w:rPr>
        <w:t> </w:t>
      </w:r>
    </w:p>
    <w:p w:rsidR="00535D26" w:rsidRDefault="00535D26" w:rsidP="00535D26">
      <w:pPr>
        <w:pStyle w:val="paragraph"/>
        <w:spacing w:before="0" w:beforeAutospacing="0" w:after="0" w:afterAutospacing="0"/>
        <w:textAlignment w:val="baseline"/>
        <w:rPr>
          <w:rStyle w:val="eop"/>
          <w:rFonts w:ascii="Calibri" w:eastAsiaTheme="majorEastAsia" w:hAnsi="Calibri" w:cs="Calibri"/>
          <w:sz w:val="40"/>
          <w:szCs w:val="40"/>
          <w:lang w:val="da-DK"/>
        </w:rPr>
      </w:pPr>
      <w:r w:rsidRPr="004066D9">
        <w:rPr>
          <w:rStyle w:val="normaltextrun"/>
          <w:rFonts w:ascii="Calibri" w:eastAsiaTheme="majorEastAsia" w:hAnsi="Calibri" w:cs="Calibri"/>
          <w:sz w:val="40"/>
          <w:szCs w:val="40"/>
          <w:lang w:val="da-DK"/>
        </w:rPr>
        <w:t>put </w:t>
      </w:r>
      <w:r w:rsidRPr="004066D9">
        <w:rPr>
          <w:rStyle w:val="spellingerror"/>
          <w:rFonts w:ascii="Calibri" w:eastAsiaTheme="majorEastAsia" w:hAnsi="Calibri" w:cs="Calibri"/>
          <w:sz w:val="40"/>
          <w:szCs w:val="40"/>
          <w:lang w:val="da-DK"/>
        </w:rPr>
        <w:t>mys</w:t>
      </w:r>
      <w:r w:rsidR="001939D8">
        <w:rPr>
          <w:rStyle w:val="spellingerror"/>
          <w:rFonts w:ascii="Calibri" w:eastAsiaTheme="majorEastAsia" w:hAnsi="Calibri" w:cs="Calibri"/>
          <w:sz w:val="40"/>
          <w:szCs w:val="40"/>
          <w:lang w:val="da-DK"/>
        </w:rPr>
        <w:t>elf</w:t>
      </w:r>
      <w:r w:rsidRPr="004066D9">
        <w:rPr>
          <w:rStyle w:val="normaltextrun"/>
          <w:rFonts w:ascii="Calibri" w:eastAsiaTheme="majorEastAsia" w:hAnsi="Calibri" w:cs="Calibri"/>
          <w:sz w:val="40"/>
          <w:szCs w:val="40"/>
          <w:lang w:val="da-DK"/>
        </w:rPr>
        <w:t xml:space="preserve"> </w:t>
      </w:r>
      <w:r w:rsidR="001939D8">
        <w:rPr>
          <w:rStyle w:val="normaltextrun"/>
          <w:rFonts w:ascii="Calibri" w:eastAsiaTheme="majorEastAsia" w:hAnsi="Calibri" w:cs="Calibri"/>
          <w:sz w:val="40"/>
          <w:szCs w:val="40"/>
          <w:lang w:val="da-DK"/>
        </w:rPr>
        <w:t xml:space="preserve">or </w:t>
      </w:r>
      <w:r w:rsidRPr="004066D9">
        <w:rPr>
          <w:rStyle w:val="normaltextrun"/>
          <w:rFonts w:ascii="Calibri" w:eastAsiaTheme="majorEastAsia" w:hAnsi="Calibri" w:cs="Calibri"/>
          <w:sz w:val="40"/>
          <w:szCs w:val="40"/>
          <w:lang w:val="da-DK"/>
        </w:rPr>
        <w:t>just the </w:t>
      </w:r>
      <w:r>
        <w:rPr>
          <w:rStyle w:val="spellingerror"/>
          <w:rFonts w:ascii="Calibri" w:eastAsiaTheme="majorEastAsia" w:hAnsi="Calibri" w:cs="Calibri"/>
          <w:sz w:val="40"/>
          <w:szCs w:val="40"/>
          <w:lang w:val="da-DK"/>
        </w:rPr>
        <w:t>company</w:t>
      </w:r>
      <w:r w:rsidRPr="004066D9">
        <w:rPr>
          <w:rStyle w:val="normaltextrun"/>
          <w:rFonts w:ascii="Calibri" w:eastAsiaTheme="majorEastAsia" w:hAnsi="Calibri" w:cs="Calibri"/>
          <w:sz w:val="40"/>
          <w:szCs w:val="40"/>
          <w:lang w:val="da-DK"/>
        </w:rPr>
        <w:t> </w:t>
      </w:r>
      <w:r>
        <w:rPr>
          <w:rStyle w:val="spellingerror"/>
          <w:rFonts w:ascii="Calibri" w:eastAsiaTheme="majorEastAsia" w:hAnsi="Calibri" w:cs="Calibri"/>
          <w:sz w:val="40"/>
          <w:szCs w:val="40"/>
          <w:lang w:val="da-DK"/>
        </w:rPr>
        <w:t>I’</w:t>
      </w:r>
      <w:r w:rsidRPr="004066D9">
        <w:rPr>
          <w:rStyle w:val="spellingerror"/>
          <w:rFonts w:ascii="Calibri" w:eastAsiaTheme="majorEastAsia" w:hAnsi="Calibri" w:cs="Calibri"/>
          <w:sz w:val="40"/>
          <w:szCs w:val="40"/>
          <w:lang w:val="da-DK"/>
        </w:rPr>
        <w:t>m</w:t>
      </w:r>
      <w:r w:rsidRPr="004066D9">
        <w:rPr>
          <w:rStyle w:val="normaltextrun"/>
          <w:rFonts w:ascii="Calibri" w:eastAsiaTheme="majorEastAsia" w:hAnsi="Calibri" w:cs="Calibri"/>
          <w:sz w:val="40"/>
          <w:szCs w:val="40"/>
          <w:lang w:val="da-DK"/>
        </w:rPr>
        <w:t> </w:t>
      </w:r>
      <w:r w:rsidRPr="004066D9">
        <w:rPr>
          <w:rStyle w:val="spellingerror"/>
          <w:rFonts w:ascii="Calibri" w:eastAsiaTheme="majorEastAsia" w:hAnsi="Calibri" w:cs="Calibri"/>
          <w:sz w:val="40"/>
          <w:szCs w:val="40"/>
          <w:lang w:val="da-DK"/>
        </w:rPr>
        <w:t>trying</w:t>
      </w:r>
      <w:r w:rsidRPr="004066D9">
        <w:rPr>
          <w:rStyle w:val="normaltextrun"/>
          <w:rFonts w:ascii="Calibri" w:eastAsiaTheme="majorEastAsia" w:hAnsi="Calibri" w:cs="Calibri"/>
          <w:sz w:val="40"/>
          <w:szCs w:val="40"/>
          <w:lang w:val="da-DK"/>
        </w:rPr>
        <w:t> to </w:t>
      </w:r>
      <w:r w:rsidRPr="004066D9">
        <w:rPr>
          <w:rStyle w:val="spellingerror"/>
          <w:rFonts w:ascii="Calibri" w:eastAsiaTheme="majorEastAsia" w:hAnsi="Calibri" w:cs="Calibri"/>
          <w:sz w:val="40"/>
          <w:szCs w:val="40"/>
          <w:lang w:val="da-DK"/>
        </w:rPr>
        <w:t>attract</w:t>
      </w:r>
      <w:r w:rsidRPr="004066D9">
        <w:rPr>
          <w:rStyle w:val="eop"/>
          <w:rFonts w:ascii="Calibri" w:eastAsiaTheme="majorEastAsia" w:hAnsi="Calibri" w:cs="Calibri"/>
          <w:sz w:val="40"/>
          <w:szCs w:val="40"/>
          <w:lang w:val="da-DK"/>
        </w:rPr>
        <w:t> </w:t>
      </w:r>
    </w:p>
    <w:p w:rsidR="001939D8" w:rsidRDefault="001939D8" w:rsidP="001939D8">
      <w:pPr>
        <w:pStyle w:val="paragraph"/>
        <w:spacing w:before="0" w:beforeAutospacing="0" w:after="0" w:afterAutospacing="0"/>
        <w:jc w:val="center"/>
        <w:textAlignment w:val="baseline"/>
        <w:rPr>
          <w:rStyle w:val="eop"/>
          <w:rFonts w:ascii="Calibri" w:eastAsiaTheme="majorEastAsia" w:hAnsi="Calibri" w:cs="Calibri"/>
          <w:sz w:val="40"/>
          <w:szCs w:val="40"/>
          <w:lang w:val="da-DK"/>
        </w:rPr>
      </w:pPr>
    </w:p>
    <w:p w:rsidR="001939D8" w:rsidRPr="001939D8" w:rsidRDefault="001939D8" w:rsidP="001939D8">
      <w:pPr>
        <w:pStyle w:val="paragraph"/>
        <w:spacing w:before="0" w:beforeAutospacing="0" w:after="0" w:afterAutospacing="0"/>
        <w:jc w:val="center"/>
        <w:textAlignment w:val="baseline"/>
        <w:rPr>
          <w:rStyle w:val="eop"/>
          <w:rFonts w:ascii="Calibri" w:eastAsiaTheme="majorEastAsia" w:hAnsi="Calibri" w:cs="Calibri"/>
          <w:b/>
          <w:sz w:val="40"/>
          <w:szCs w:val="40"/>
          <w:lang w:val="da-DK"/>
        </w:rPr>
      </w:pPr>
      <w:r w:rsidRPr="001939D8">
        <w:rPr>
          <w:rStyle w:val="eop"/>
          <w:rFonts w:ascii="Calibri" w:eastAsiaTheme="majorEastAsia" w:hAnsi="Calibri" w:cs="Calibri"/>
          <w:b/>
          <w:sz w:val="40"/>
          <w:szCs w:val="40"/>
          <w:lang w:val="da-DK"/>
        </w:rPr>
        <w:t>Moodboards</w:t>
      </w:r>
    </w:p>
    <w:p w:rsidR="001939D8" w:rsidRDefault="001939D8" w:rsidP="001939D8">
      <w:pPr>
        <w:pStyle w:val="paragraph"/>
        <w:spacing w:before="0" w:beforeAutospacing="0" w:after="0" w:afterAutospacing="0"/>
        <w:jc w:val="center"/>
        <w:textAlignment w:val="baseline"/>
        <w:rPr>
          <w:rStyle w:val="eop"/>
          <w:rFonts w:ascii="Calibri" w:eastAsiaTheme="majorEastAsia" w:hAnsi="Calibri" w:cs="Calibri"/>
          <w:b/>
          <w:sz w:val="40"/>
          <w:szCs w:val="40"/>
          <w:lang w:val="da-DK"/>
        </w:rPr>
      </w:pPr>
      <w:r w:rsidRPr="001939D8">
        <w:rPr>
          <w:rStyle w:val="eop"/>
          <w:rFonts w:ascii="Calibri" w:eastAsiaTheme="majorEastAsia" w:hAnsi="Calibri" w:cs="Calibri"/>
          <w:b/>
          <w:sz w:val="40"/>
          <w:szCs w:val="40"/>
          <w:lang w:val="da-DK"/>
        </w:rPr>
        <w:t>Fo</w:t>
      </w:r>
      <w:r>
        <w:rPr>
          <w:rStyle w:val="eop"/>
          <w:rFonts w:ascii="Calibri" w:eastAsiaTheme="majorEastAsia" w:hAnsi="Calibri" w:cs="Calibri"/>
          <w:b/>
          <w:sz w:val="40"/>
          <w:szCs w:val="40"/>
          <w:lang w:val="da-DK"/>
        </w:rPr>
        <w:t>n</w:t>
      </w:r>
      <w:r w:rsidRPr="001939D8">
        <w:rPr>
          <w:rStyle w:val="eop"/>
          <w:rFonts w:ascii="Calibri" w:eastAsiaTheme="majorEastAsia" w:hAnsi="Calibri" w:cs="Calibri"/>
          <w:b/>
          <w:sz w:val="40"/>
          <w:szCs w:val="40"/>
          <w:lang w:val="da-DK"/>
        </w:rPr>
        <w:t>ts</w:t>
      </w:r>
    </w:p>
    <w:p w:rsidR="001939D8" w:rsidRDefault="001939D8" w:rsidP="001939D8">
      <w:pPr>
        <w:pStyle w:val="paragraph"/>
        <w:spacing w:before="0" w:beforeAutospacing="0" w:after="0" w:afterAutospacing="0"/>
        <w:jc w:val="center"/>
        <w:textAlignment w:val="baseline"/>
        <w:rPr>
          <w:rStyle w:val="eop"/>
          <w:rFonts w:ascii="Calibri" w:eastAsiaTheme="majorEastAsia" w:hAnsi="Calibri" w:cs="Calibri"/>
          <w:b/>
          <w:sz w:val="40"/>
          <w:szCs w:val="40"/>
          <w:lang w:val="da-DK"/>
        </w:rPr>
      </w:pP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I want to research </w:t>
      </w:r>
      <w:r>
        <w:rPr>
          <w:rFonts w:ascii="Times New Roman" w:eastAsia="Times New Roman" w:hAnsi="Times New Roman" w:cs="Times New Roman"/>
          <w:sz w:val="24"/>
          <w:szCs w:val="24"/>
          <w:lang w:val="da-DK"/>
        </w:rPr>
        <w:t>particularly</w:t>
      </w:r>
      <w:r w:rsidRPr="001939D8">
        <w:rPr>
          <w:rFonts w:ascii="Times New Roman" w:eastAsia="Times New Roman" w:hAnsi="Times New Roman" w:cs="Times New Roman"/>
          <w:sz w:val="24"/>
          <w:szCs w:val="24"/>
          <w:lang w:val="da-DK"/>
        </w:rPr>
        <w:t> 90s style fonts, for the page headings where </w:t>
      </w:r>
      <w:r>
        <w:rPr>
          <w:rFonts w:ascii="Times New Roman" w:eastAsia="Times New Roman" w:hAnsi="Times New Roman" w:cs="Times New Roman"/>
          <w:sz w:val="24"/>
          <w:szCs w:val="24"/>
          <w:lang w:val="da-DK"/>
        </w:rPr>
        <w:t>I</w:t>
      </w:r>
      <w:r w:rsidRPr="001939D8">
        <w:rPr>
          <w:rFonts w:ascii="Times New Roman" w:eastAsia="Times New Roman" w:hAnsi="Times New Roman" w:cs="Times New Roman"/>
          <w:sz w:val="24"/>
          <w:szCs w:val="24"/>
          <w:lang w:val="da-DK"/>
        </w:rPr>
        <w:t> will </w:t>
      </w:r>
      <w:r>
        <w:rPr>
          <w:rFonts w:ascii="Times New Roman" w:eastAsia="Times New Roman" w:hAnsi="Times New Roman" w:cs="Times New Roman"/>
          <w:sz w:val="24"/>
          <w:szCs w:val="24"/>
          <w:lang w:val="da-DK"/>
        </w:rPr>
        <w:t>represent</w:t>
      </w:r>
      <w:r w:rsidRPr="001939D8">
        <w:rPr>
          <w:rFonts w:ascii="Times New Roman" w:eastAsia="Times New Roman" w:hAnsi="Times New Roman" w:cs="Times New Roman"/>
          <w:sz w:val="24"/>
          <w:szCs w:val="24"/>
          <w:lang w:val="da-DK"/>
        </w:rPr>
        <w:t> myself and my personality. As I'm </w:t>
      </w:r>
      <w:r>
        <w:rPr>
          <w:rFonts w:ascii="Times New Roman" w:eastAsia="Times New Roman" w:hAnsi="Times New Roman" w:cs="Times New Roman"/>
          <w:sz w:val="24"/>
          <w:szCs w:val="24"/>
          <w:lang w:val="da-DK"/>
        </w:rPr>
        <w:t>a</w:t>
      </w:r>
      <w:r w:rsidRPr="001939D8">
        <w:rPr>
          <w:rFonts w:ascii="Times New Roman" w:eastAsia="Times New Roman" w:hAnsi="Times New Roman" w:cs="Times New Roman"/>
          <w:sz w:val="24"/>
          <w:szCs w:val="24"/>
          <w:lang w:val="da-DK"/>
        </w:rPr>
        <w:t xml:space="preserve"> 90s kid and in love with fun and bold poster fonts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b/>
          <w:bCs/>
          <w:sz w:val="24"/>
          <w:szCs w:val="24"/>
          <w:lang w:val="da-DK"/>
        </w:rPr>
        <w:t>Font nr. 1</w:t>
      </w:r>
      <w:r w:rsidRPr="001939D8">
        <w:rPr>
          <w:rFonts w:ascii="Times New Roman" w:eastAsia="Times New Roman" w:hAnsi="Times New Roman" w:cs="Times New Roman"/>
          <w:sz w:val="24"/>
          <w:szCs w:val="24"/>
          <w:lang w:val="da-DK"/>
        </w:rPr>
        <w:t> </w:t>
      </w:r>
      <w:hyperlink r:id="rId29" w:tgtFrame="_blank" w:history="1">
        <w:r w:rsidRPr="001939D8">
          <w:rPr>
            <w:rFonts w:ascii="Times New Roman" w:eastAsia="Times New Roman" w:hAnsi="Times New Roman" w:cs="Times New Roman"/>
            <w:color w:val="0000FF"/>
            <w:sz w:val="24"/>
            <w:szCs w:val="24"/>
            <w:u w:val="single"/>
            <w:lang w:val="da-DK"/>
          </w:rPr>
          <w:t>https://ifonts.xyz/gimbo-font.html</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30" w:tgtFrame="_blank" w:history="1">
        <w:r w:rsidRPr="001939D8">
          <w:rPr>
            <w:rFonts w:ascii="Times New Roman" w:eastAsia="Times New Roman" w:hAnsi="Times New Roman" w:cs="Times New Roman"/>
            <w:color w:val="0000FF"/>
            <w:sz w:val="24"/>
            <w:szCs w:val="24"/>
            <w:u w:val="single"/>
            <w:lang w:val="da-DK"/>
          </w:rPr>
          <w:t>https://www.myfonts.com/fonts/letter-omega/gimbo/</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b/>
          <w:bCs/>
          <w:sz w:val="24"/>
          <w:szCs w:val="24"/>
          <w:lang w:val="da-DK"/>
        </w:rPr>
        <w:t>Font nr. 2</w:t>
      </w:r>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I like this font </w:t>
      </w:r>
      <w:r w:rsidR="00120040">
        <w:rPr>
          <w:rFonts w:ascii="Times New Roman" w:eastAsia="Times New Roman" w:hAnsi="Times New Roman" w:cs="Times New Roman"/>
          <w:sz w:val="24"/>
          <w:szCs w:val="24"/>
          <w:lang w:val="da-DK"/>
        </w:rPr>
        <w:t>because</w:t>
      </w:r>
      <w:r w:rsidRPr="001939D8">
        <w:rPr>
          <w:rFonts w:ascii="Times New Roman" w:eastAsia="Times New Roman" w:hAnsi="Times New Roman" w:cs="Times New Roman"/>
          <w:sz w:val="24"/>
          <w:szCs w:val="24"/>
          <w:lang w:val="da-DK"/>
        </w:rPr>
        <w:t xml:space="preserve"> it has </w:t>
      </w:r>
      <w:r w:rsidR="00120040">
        <w:rPr>
          <w:rFonts w:ascii="Times New Roman" w:eastAsia="Times New Roman" w:hAnsi="Times New Roman" w:cs="Times New Roman"/>
          <w:sz w:val="24"/>
          <w:szCs w:val="24"/>
          <w:lang w:val="da-DK"/>
        </w:rPr>
        <w:t>a</w:t>
      </w:r>
      <w:r w:rsidRPr="001939D8">
        <w:rPr>
          <w:rFonts w:ascii="Times New Roman" w:eastAsia="Times New Roman" w:hAnsi="Times New Roman" w:cs="Times New Roman"/>
          <w:sz w:val="24"/>
          <w:szCs w:val="24"/>
          <w:lang w:val="da-DK"/>
        </w:rPr>
        <w:t> futuristic and future vibe and as humans and myself, the universe and life beyond the earth </w:t>
      </w:r>
      <w:r w:rsidR="00120040">
        <w:rPr>
          <w:rFonts w:ascii="Times New Roman" w:eastAsia="Times New Roman" w:hAnsi="Times New Roman" w:cs="Times New Roman"/>
          <w:sz w:val="24"/>
          <w:szCs w:val="24"/>
          <w:lang w:val="da-DK"/>
        </w:rPr>
        <w:t>have</w:t>
      </w:r>
      <w:r w:rsidRPr="001939D8">
        <w:rPr>
          <w:rFonts w:ascii="Times New Roman" w:eastAsia="Times New Roman" w:hAnsi="Times New Roman" w:cs="Times New Roman"/>
          <w:sz w:val="24"/>
          <w:szCs w:val="24"/>
          <w:lang w:val="da-DK"/>
        </w:rPr>
        <w:t> always been very interesting and exciting. Thus font also reminds me of all the different reality movies I used to watch as a kid -  Galaxy quest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31" w:tgtFrame="_blank" w:history="1">
        <w:r w:rsidRPr="001939D8">
          <w:rPr>
            <w:rFonts w:ascii="Times New Roman" w:eastAsia="Times New Roman" w:hAnsi="Times New Roman" w:cs="Times New Roman"/>
            <w:color w:val="0000FF"/>
            <w:sz w:val="24"/>
            <w:szCs w:val="24"/>
            <w:u w:val="single"/>
            <w:lang w:val="da-DK"/>
          </w:rPr>
          <w:t>https://www.behance.net/gallery/115449661/Discopia-Futuristic-Tech-Fonts</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32" w:tgtFrame="_blank" w:history="1">
        <w:r w:rsidRPr="001939D8">
          <w:rPr>
            <w:rFonts w:ascii="Times New Roman" w:eastAsia="Times New Roman" w:hAnsi="Times New Roman" w:cs="Times New Roman"/>
            <w:color w:val="0000FF"/>
            <w:sz w:val="24"/>
            <w:szCs w:val="24"/>
            <w:u w:val="single"/>
            <w:lang w:val="da-DK"/>
          </w:rPr>
          <w:t>https://www.myfonts.com/fonts/KonstantineStudio/discopia/</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b/>
          <w:bCs/>
          <w:sz w:val="24"/>
          <w:szCs w:val="24"/>
          <w:lang w:val="da-DK"/>
        </w:rPr>
        <w:t>Option 1.</w:t>
      </w:r>
      <w:r w:rsidRPr="001939D8">
        <w:rPr>
          <w:rFonts w:ascii="Times New Roman" w:eastAsia="Times New Roman" w:hAnsi="Times New Roman" w:cs="Times New Roman"/>
          <w:sz w:val="24"/>
          <w:szCs w:val="24"/>
          <w:lang w:val="da-DK"/>
        </w:rPr>
        <w:t> Cascade, san serif font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33" w:tgtFrame="_blank" w:history="1">
        <w:r w:rsidRPr="001939D8">
          <w:rPr>
            <w:rFonts w:ascii="Times New Roman" w:eastAsia="Times New Roman" w:hAnsi="Times New Roman" w:cs="Times New Roman"/>
            <w:color w:val="0000FF"/>
            <w:sz w:val="24"/>
            <w:szCs w:val="24"/>
            <w:u w:val="single"/>
            <w:lang w:val="da-DK"/>
          </w:rPr>
          <w:t>https://elements.envato.com/de/cascade-futuristic-display-typeface-ML7N64W?clickid=WHwUn4wYjxyIWaGW3Qy3XRbDUkGzDE2meRKzVw0&amp;iradid=275988&amp;iradtype=ONLINE_TRACKING_LINK&amp;irgwc=1&amp;irmptype=mediapartner&amp;irpid=2461135&amp;mp_value1=&amp;utm_campaign=af_impact_radius_2461135&amp;utm_medium=affiliate&amp;utm_source=impact_radius</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b/>
          <w:bCs/>
          <w:sz w:val="24"/>
          <w:szCs w:val="24"/>
          <w:lang w:val="da-DK"/>
        </w:rPr>
        <w:t>Option 2.</w:t>
      </w:r>
      <w:r w:rsidRPr="001939D8">
        <w:rPr>
          <w:rFonts w:ascii="Times New Roman" w:eastAsia="Times New Roman" w:hAnsi="Times New Roman" w:cs="Times New Roman"/>
          <w:sz w:val="24"/>
          <w:szCs w:val="24"/>
          <w:lang w:val="da-DK"/>
        </w:rPr>
        <w:t>  Designer Block Font Free to use for personal stuff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34" w:tgtFrame="_blank" w:history="1">
        <w:r w:rsidRPr="001939D8">
          <w:rPr>
            <w:rFonts w:ascii="Times New Roman" w:eastAsia="Times New Roman" w:hAnsi="Times New Roman" w:cs="Times New Roman"/>
            <w:color w:val="0000FF"/>
            <w:sz w:val="24"/>
            <w:szCs w:val="24"/>
            <w:u w:val="single"/>
            <w:lang w:val="da-DK"/>
          </w:rPr>
          <w:t>https://www.1001fonts.com/designer-block-font.html</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lastRenderedPageBreak/>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b/>
          <w:bCs/>
          <w:sz w:val="24"/>
          <w:szCs w:val="24"/>
          <w:lang w:val="da-DK"/>
        </w:rPr>
        <w:t>Option 3.</w:t>
      </w:r>
      <w:r w:rsidRPr="001939D8">
        <w:rPr>
          <w:rFonts w:ascii="Times New Roman" w:eastAsia="Times New Roman" w:hAnsi="Times New Roman" w:cs="Times New Roman"/>
          <w:sz w:val="24"/>
          <w:szCs w:val="24"/>
          <w:lang w:val="da-DK"/>
        </w:rPr>
        <w:t> Halo Font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35" w:tgtFrame="_blank" w:history="1">
        <w:r w:rsidRPr="001939D8">
          <w:rPr>
            <w:rFonts w:ascii="Times New Roman" w:eastAsia="Times New Roman" w:hAnsi="Times New Roman" w:cs="Times New Roman"/>
            <w:color w:val="0000FF"/>
            <w:sz w:val="24"/>
            <w:szCs w:val="24"/>
            <w:u w:val="single"/>
            <w:lang w:val="da-DK"/>
          </w:rPr>
          <w:t>https://www.1001fonts.com/halo-font.html</w:t>
        </w:r>
      </w:hyperlink>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b/>
          <w:bCs/>
          <w:sz w:val="24"/>
          <w:szCs w:val="24"/>
          <w:lang w:val="da-DK"/>
        </w:rPr>
        <w:t>Option 4. </w:t>
      </w:r>
      <w:r w:rsidRPr="001939D8">
        <w:rPr>
          <w:rFonts w:ascii="Times New Roman" w:eastAsia="Times New Roman" w:hAnsi="Times New Roman" w:cs="Times New Roman"/>
          <w:sz w:val="24"/>
          <w:szCs w:val="24"/>
          <w:lang w:val="da-DK"/>
        </w:rPr>
        <w:t>Techno overload Font </w:t>
      </w:r>
    </w:p>
    <w:p w:rsidR="001939D8" w:rsidRPr="001939D8" w:rsidRDefault="001939D8" w:rsidP="001939D8">
      <w:pPr>
        <w:textAlignment w:val="baseline"/>
        <w:rPr>
          <w:rFonts w:ascii="Times New Roman" w:eastAsia="Times New Roman" w:hAnsi="Times New Roman" w:cs="Times New Roman"/>
          <w:sz w:val="24"/>
          <w:szCs w:val="24"/>
          <w:lang w:val="da-DK"/>
        </w:rPr>
      </w:pPr>
      <w:hyperlink r:id="rId36" w:tgtFrame="_blank" w:history="1">
        <w:r w:rsidRPr="001939D8">
          <w:rPr>
            <w:rFonts w:ascii="Times New Roman" w:eastAsia="Times New Roman" w:hAnsi="Times New Roman" w:cs="Times New Roman"/>
            <w:color w:val="0000FF"/>
            <w:sz w:val="24"/>
            <w:szCs w:val="24"/>
            <w:u w:val="single"/>
            <w:lang w:val="da-DK"/>
          </w:rPr>
          <w:t>https://www.1001fonts.com/techno-overload-brk-font.html</w:t>
        </w:r>
      </w:hyperlink>
      <w:r w:rsidRPr="001939D8">
        <w:rPr>
          <w:rFonts w:ascii="Times New Roman" w:eastAsia="Times New Roman" w:hAnsi="Times New Roman" w:cs="Times New Roman"/>
          <w:sz w:val="24"/>
          <w:szCs w:val="24"/>
          <w:lang w:val="da-DK"/>
        </w:rPr>
        <w:t> </w:t>
      </w:r>
    </w:p>
    <w:p w:rsidR="001939D8" w:rsidRPr="001939D8" w:rsidRDefault="001939D8" w:rsidP="001939D8">
      <w:pPr>
        <w:pStyle w:val="paragraph"/>
        <w:spacing w:before="0" w:beforeAutospacing="0" w:after="0" w:afterAutospacing="0"/>
        <w:textAlignment w:val="baseline"/>
        <w:rPr>
          <w:b/>
          <w:lang w:val="da-DK"/>
        </w:rPr>
      </w:pPr>
    </w:p>
    <w:p w:rsidR="00535D26" w:rsidRPr="007C0ECA" w:rsidRDefault="00535D26" w:rsidP="007C0ECA">
      <w:pPr>
        <w:textAlignment w:val="baseline"/>
        <w:rPr>
          <w:rFonts w:ascii="Times New Roman" w:eastAsia="Times New Roman" w:hAnsi="Times New Roman" w:cs="Times New Roman"/>
          <w:sz w:val="24"/>
          <w:szCs w:val="24"/>
          <w:lang w:val="da-DK"/>
        </w:rPr>
      </w:pPr>
    </w:p>
    <w:p w:rsidR="007C0ECA" w:rsidRPr="007C0ECA" w:rsidRDefault="007C0ECA" w:rsidP="007C0ECA">
      <w:pPr>
        <w:textAlignment w:val="baseline"/>
        <w:rPr>
          <w:rFonts w:ascii="Times New Roman" w:eastAsia="Times New Roman" w:hAnsi="Times New Roman" w:cs="Times New Roman"/>
          <w:sz w:val="24"/>
          <w:szCs w:val="24"/>
          <w:lang w:val="da-DK"/>
        </w:rPr>
      </w:pPr>
      <w:r w:rsidRPr="001939D8">
        <w:rPr>
          <w:rFonts w:ascii="Times New Roman" w:eastAsia="Times New Roman" w:hAnsi="Times New Roman" w:cs="Times New Roman"/>
          <w:sz w:val="24"/>
          <w:szCs w:val="24"/>
          <w:lang w:val="da-DK"/>
        </w:rPr>
        <w:t> </w:t>
      </w:r>
    </w:p>
    <w:p w:rsidR="001939D8" w:rsidRPr="001939D8" w:rsidRDefault="001939D8" w:rsidP="001939D8">
      <w:pPr>
        <w:textAlignment w:val="baseline"/>
        <w:rPr>
          <w:rFonts w:ascii="Times New Roman" w:eastAsia="Times New Roman" w:hAnsi="Times New Roman" w:cs="Times New Roman"/>
          <w:sz w:val="30"/>
          <w:szCs w:val="30"/>
          <w:lang w:val="da-DK"/>
        </w:rPr>
      </w:pPr>
      <w:r w:rsidRPr="00120040">
        <w:rPr>
          <w:rFonts w:ascii="Times New Roman" w:eastAsia="Times New Roman" w:hAnsi="Times New Roman" w:cs="Times New Roman"/>
          <w:b/>
          <w:bCs/>
          <w:sz w:val="30"/>
          <w:szCs w:val="30"/>
          <w:u w:val="single"/>
          <w:lang w:val="da-DK"/>
        </w:rPr>
        <w:t>Conclusion:</w:t>
      </w:r>
      <w:r w:rsidRPr="00120040">
        <w:rPr>
          <w:rFonts w:ascii="Times New Roman" w:eastAsia="Times New Roman" w:hAnsi="Times New Roman" w:cs="Times New Roman"/>
          <w:sz w:val="30"/>
          <w:szCs w:val="30"/>
          <w:lang w:val="da-DK"/>
        </w:rPr>
        <w:t> </w:t>
      </w:r>
    </w:p>
    <w:p w:rsidR="001939D8" w:rsidRPr="001939D8" w:rsidRDefault="001939D8" w:rsidP="001939D8">
      <w:pPr>
        <w:textAlignment w:val="baseline"/>
        <w:rPr>
          <w:rFonts w:ascii="Segoe UI" w:eastAsia="Times New Roman" w:hAnsi="Segoe UI" w:cs="Segoe UI"/>
          <w:sz w:val="18"/>
          <w:szCs w:val="18"/>
          <w:lang w:val="da-DK"/>
        </w:rPr>
      </w:pPr>
      <w:r w:rsidRPr="001939D8">
        <w:rPr>
          <w:rFonts w:ascii="Calibri" w:eastAsia="Times New Roman" w:hAnsi="Calibri" w:cs="Calibri"/>
          <w:lang w:val="da-DK"/>
        </w:rPr>
        <w:t>I cant </w:t>
      </w:r>
      <w:r>
        <w:rPr>
          <w:rFonts w:ascii="Calibri" w:eastAsia="Times New Roman" w:hAnsi="Calibri" w:cs="Calibri"/>
          <w:lang w:val="da-DK"/>
        </w:rPr>
        <w:t>choose</w:t>
      </w:r>
      <w:r w:rsidRPr="001939D8">
        <w:rPr>
          <w:rFonts w:ascii="Calibri" w:eastAsia="Times New Roman" w:hAnsi="Calibri" w:cs="Calibri"/>
          <w:lang w:val="da-DK"/>
        </w:rPr>
        <w:t> </w:t>
      </w:r>
      <w:r>
        <w:rPr>
          <w:rFonts w:ascii="Calibri" w:eastAsia="Times New Roman" w:hAnsi="Calibri" w:cs="Calibri"/>
          <w:lang w:val="da-DK"/>
        </w:rPr>
        <w:t>this font</w:t>
      </w:r>
      <w:r w:rsidRPr="001939D8">
        <w:rPr>
          <w:rFonts w:ascii="Calibri" w:eastAsia="Times New Roman" w:hAnsi="Calibri" w:cs="Calibri"/>
          <w:lang w:val="da-DK"/>
        </w:rPr>
        <w:t xml:space="preserve">, because the futuristic fonts </w:t>
      </w:r>
      <w:r>
        <w:rPr>
          <w:rFonts w:ascii="Calibri" w:eastAsia="Times New Roman" w:hAnsi="Calibri" w:cs="Calibri"/>
          <w:lang w:val="da-DK"/>
        </w:rPr>
        <w:t>don’t</w:t>
      </w:r>
      <w:r w:rsidRPr="001939D8">
        <w:rPr>
          <w:rFonts w:ascii="Calibri" w:eastAsia="Times New Roman" w:hAnsi="Calibri" w:cs="Calibri"/>
          <w:lang w:val="da-DK"/>
        </w:rPr>
        <w:t> really represent the 90s. Some of the futuristic fonts actually go back to the 40s til 60s when these fonts were used for car </w:t>
      </w:r>
      <w:r>
        <w:rPr>
          <w:rFonts w:ascii="Calibri" w:eastAsia="Times New Roman" w:hAnsi="Calibri" w:cs="Calibri"/>
          <w:lang w:val="da-DK"/>
        </w:rPr>
        <w:t>advertisement</w:t>
      </w:r>
      <w:r w:rsidRPr="001939D8">
        <w:rPr>
          <w:rFonts w:ascii="Calibri" w:eastAsia="Times New Roman" w:hAnsi="Calibri" w:cs="Calibri"/>
          <w:lang w:val="da-DK"/>
        </w:rPr>
        <w:t> </w:t>
      </w:r>
    </w:p>
    <w:p w:rsidR="001939D8" w:rsidRPr="001939D8" w:rsidRDefault="001939D8" w:rsidP="001939D8">
      <w:pPr>
        <w:textAlignment w:val="baseline"/>
        <w:rPr>
          <w:rFonts w:ascii="Segoe UI" w:eastAsia="Times New Roman" w:hAnsi="Segoe UI" w:cs="Segoe UI"/>
          <w:sz w:val="18"/>
          <w:szCs w:val="18"/>
          <w:lang w:val="da-DK"/>
        </w:rPr>
      </w:pPr>
      <w:r w:rsidRPr="001939D8">
        <w:rPr>
          <w:rFonts w:ascii="Calibri" w:eastAsia="Times New Roman" w:hAnsi="Calibri" w:cs="Calibri"/>
          <w:lang w:val="da-DK"/>
        </w:rPr>
        <w:t> </w:t>
      </w:r>
    </w:p>
    <w:p w:rsidR="001939D8" w:rsidRPr="001939D8" w:rsidRDefault="001939D8" w:rsidP="001939D8">
      <w:pPr>
        <w:textAlignment w:val="baseline"/>
        <w:rPr>
          <w:rFonts w:ascii="Segoe UI" w:eastAsia="Times New Roman" w:hAnsi="Segoe UI" w:cs="Segoe UI"/>
          <w:sz w:val="18"/>
          <w:szCs w:val="18"/>
          <w:lang w:val="da-DK"/>
        </w:rPr>
      </w:pPr>
      <w:r w:rsidRPr="001939D8">
        <w:rPr>
          <w:rFonts w:ascii="Calibri" w:eastAsia="Times New Roman" w:hAnsi="Calibri" w:cs="Calibri"/>
          <w:lang w:val="da-DK"/>
        </w:rPr>
        <w:t> </w:t>
      </w:r>
    </w:p>
    <w:p w:rsidR="001939D8" w:rsidRPr="001939D8" w:rsidRDefault="001939D8" w:rsidP="001939D8">
      <w:pPr>
        <w:textAlignment w:val="baseline"/>
        <w:rPr>
          <w:rFonts w:ascii="Segoe UI" w:eastAsia="Times New Roman" w:hAnsi="Segoe UI" w:cs="Segoe UI"/>
          <w:sz w:val="18"/>
          <w:szCs w:val="18"/>
          <w:lang w:val="da-DK"/>
        </w:rPr>
      </w:pPr>
      <w:r>
        <w:rPr>
          <w:rFonts w:ascii="Calibri" w:eastAsia="Times New Roman" w:hAnsi="Calibri" w:cs="Calibri"/>
          <w:u w:val="single"/>
          <w:lang w:val="da-DK"/>
        </w:rPr>
        <w:t>The second</w:t>
      </w:r>
      <w:r w:rsidRPr="001939D8">
        <w:rPr>
          <w:rFonts w:ascii="Calibri" w:eastAsia="Times New Roman" w:hAnsi="Calibri" w:cs="Calibri"/>
          <w:u w:val="single"/>
          <w:lang w:val="da-DK"/>
        </w:rPr>
        <w:t xml:space="preserve"> fonts I want to research are for the main page</w:t>
      </w:r>
      <w:r w:rsidRPr="001939D8">
        <w:rPr>
          <w:rFonts w:ascii="Calibri" w:eastAsia="Times New Roman" w:hAnsi="Calibri" w:cs="Calibri"/>
          <w:lang w:val="da-DK"/>
        </w:rPr>
        <w:t> </w:t>
      </w:r>
    </w:p>
    <w:p w:rsidR="001939D8" w:rsidRPr="001939D8" w:rsidRDefault="001939D8" w:rsidP="001939D8">
      <w:pPr>
        <w:textAlignment w:val="baseline"/>
        <w:rPr>
          <w:rFonts w:ascii="Segoe UI" w:eastAsia="Times New Roman" w:hAnsi="Segoe UI" w:cs="Segoe UI"/>
          <w:sz w:val="18"/>
          <w:szCs w:val="18"/>
          <w:lang w:val="da-DK"/>
        </w:rPr>
      </w:pPr>
      <w:r w:rsidRPr="001939D8">
        <w:rPr>
          <w:rFonts w:ascii="Calibri" w:eastAsia="Times New Roman" w:hAnsi="Calibri" w:cs="Calibri"/>
          <w:lang w:val="da-DK"/>
        </w:rPr>
        <w:t>attracting companies I would like to work with in the future. I want to attract companies that are involved in climate change campaigns or small projects. In general</w:t>
      </w:r>
      <w:r>
        <w:rPr>
          <w:rFonts w:ascii="Calibri" w:eastAsia="Times New Roman" w:hAnsi="Calibri" w:cs="Calibri"/>
          <w:lang w:val="da-DK"/>
        </w:rPr>
        <w:t>,</w:t>
      </w:r>
      <w:r w:rsidRPr="001939D8">
        <w:rPr>
          <w:rFonts w:ascii="Calibri" w:eastAsia="Times New Roman" w:hAnsi="Calibri" w:cs="Calibri"/>
          <w:lang w:val="da-DK"/>
        </w:rPr>
        <w:t xml:space="preserve"> the companies I want to attract are focused on people, sustainability and are </w:t>
      </w:r>
      <w:r>
        <w:rPr>
          <w:rFonts w:ascii="Calibri" w:eastAsia="Times New Roman" w:hAnsi="Calibri" w:cs="Calibri"/>
          <w:lang w:val="da-DK"/>
        </w:rPr>
        <w:t>open-minded</w:t>
      </w:r>
      <w:r w:rsidRPr="001939D8">
        <w:rPr>
          <w:rFonts w:ascii="Calibri" w:eastAsia="Times New Roman" w:hAnsi="Calibri" w:cs="Calibri"/>
          <w:lang w:val="da-DK"/>
        </w:rPr>
        <w:t>. I still want the fonts from my page </w:t>
      </w:r>
      <w:r>
        <w:rPr>
          <w:rFonts w:ascii="Calibri" w:eastAsia="Times New Roman" w:hAnsi="Calibri" w:cs="Calibri"/>
          <w:lang w:val="da-DK"/>
        </w:rPr>
        <w:t xml:space="preserve">to </w:t>
      </w:r>
      <w:r w:rsidRPr="001939D8">
        <w:rPr>
          <w:rFonts w:ascii="Calibri" w:eastAsia="Times New Roman" w:hAnsi="Calibri" w:cs="Calibri"/>
          <w:lang w:val="da-DK"/>
        </w:rPr>
        <w:t>be a bit similar to the main page </w:t>
      </w:r>
    </w:p>
    <w:p w:rsidR="007C0ECA" w:rsidRDefault="007C0ECA" w:rsidP="007C0ECA">
      <w:pPr>
        <w:rPr>
          <w:rFonts w:ascii="Times New Roman" w:hAnsi="Times New Roman" w:cs="Times New Roman"/>
          <w:sz w:val="24"/>
          <w:szCs w:val="24"/>
          <w:lang w:val="da-DK"/>
        </w:rPr>
      </w:pP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color w:val="237687"/>
          <w:sz w:val="24"/>
          <w:szCs w:val="24"/>
          <w:lang w:val="da-DK"/>
        </w:rPr>
        <w:t>Headings:</w:t>
      </w:r>
      <w:r>
        <w:rPr>
          <w:rFonts w:ascii="Times New Roman" w:eastAsia="Times New Roman" w:hAnsi="Times New Roman" w:cs="Times New Roman"/>
          <w:color w:val="237687"/>
          <w:sz w:val="24"/>
          <w:szCs w:val="24"/>
          <w:lang w:val="da-DK"/>
        </w:rPr>
        <w:t xml:space="preserve"> I want for the headings</w:t>
      </w:r>
      <w:r w:rsidRPr="00120040">
        <w:rPr>
          <w:rFonts w:ascii="Times New Roman" w:eastAsia="Times New Roman" w:hAnsi="Times New Roman" w:cs="Times New Roman"/>
          <w:color w:val="237687"/>
          <w:sz w:val="24"/>
          <w:szCs w:val="24"/>
          <w:lang w:val="da-DK"/>
        </w:rPr>
        <w:t> Rounded display fonts, like in comics or fairytale posters, disney movie advertisments </w:t>
      </w:r>
    </w:p>
    <w:p w:rsidR="00120040" w:rsidRPr="00120040" w:rsidRDefault="00120040" w:rsidP="00120040">
      <w:pPr>
        <w:textAlignment w:val="baseline"/>
        <w:rPr>
          <w:rFonts w:ascii="Times New Roman" w:eastAsia="Times New Roman" w:hAnsi="Times New Roman" w:cs="Times New Roman"/>
          <w:color w:val="2E75B5"/>
          <w:sz w:val="24"/>
          <w:szCs w:val="24"/>
          <w:lang w:val="da-DK"/>
        </w:rPr>
      </w:pPr>
      <w:r w:rsidRPr="00120040">
        <w:rPr>
          <w:rFonts w:ascii="Times New Roman" w:eastAsia="Times New Roman" w:hAnsi="Times New Roman" w:cs="Times New Roman"/>
          <w:color w:val="2C2C2C"/>
          <w:sz w:val="24"/>
          <w:szCs w:val="24"/>
          <w:lang w:val="da-DK"/>
        </w:rPr>
        <w:t>Museo Sans – San serif typeface, rounded </w:t>
      </w:r>
    </w:p>
    <w:p w:rsidR="00120040" w:rsidRPr="00120040" w:rsidRDefault="00120040" w:rsidP="00120040">
      <w:pPr>
        <w:textAlignment w:val="baseline"/>
        <w:rPr>
          <w:rFonts w:ascii="Times New Roman" w:eastAsia="Times New Roman" w:hAnsi="Times New Roman" w:cs="Times New Roman"/>
          <w:sz w:val="24"/>
          <w:szCs w:val="24"/>
          <w:lang w:val="da-DK"/>
        </w:rPr>
      </w:pPr>
      <w:hyperlink r:id="rId37" w:anchor="fonts-section" w:tgtFrame="_blank" w:history="1">
        <w:r w:rsidRPr="00120040">
          <w:rPr>
            <w:rFonts w:ascii="Times New Roman" w:eastAsia="Times New Roman" w:hAnsi="Times New Roman" w:cs="Times New Roman"/>
            <w:color w:val="0000FF"/>
            <w:sz w:val="24"/>
            <w:szCs w:val="24"/>
            <w:u w:val="single"/>
            <w:lang w:val="da-DK"/>
          </w:rPr>
          <w:t>https://fonts.adobe.com/fonts/museo-sans#fonts-section</w:t>
        </w:r>
      </w:hyperlink>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color w:val="2E75B5"/>
          <w:sz w:val="24"/>
          <w:szCs w:val="24"/>
          <w:lang w:val="da-DK"/>
        </w:rPr>
      </w:pPr>
      <w:r w:rsidRPr="00120040">
        <w:rPr>
          <w:rFonts w:ascii="Times New Roman" w:eastAsia="Times New Roman" w:hAnsi="Times New Roman" w:cs="Times New Roman"/>
          <w:color w:val="2C2C2C"/>
          <w:sz w:val="24"/>
          <w:szCs w:val="24"/>
          <w:lang w:val="da-DK"/>
        </w:rPr>
        <w:t>FF Unit Rounded </w:t>
      </w:r>
    </w:p>
    <w:p w:rsidR="00120040" w:rsidRPr="00120040" w:rsidRDefault="00120040" w:rsidP="00120040">
      <w:pPr>
        <w:textAlignment w:val="baseline"/>
        <w:rPr>
          <w:rFonts w:ascii="Times New Roman" w:eastAsia="Times New Roman" w:hAnsi="Times New Roman" w:cs="Times New Roman"/>
          <w:sz w:val="24"/>
          <w:szCs w:val="24"/>
          <w:lang w:val="da-DK"/>
        </w:rPr>
      </w:pPr>
      <w:hyperlink r:id="rId38" w:anchor="fonts-section" w:tgtFrame="_blank" w:history="1">
        <w:r w:rsidRPr="00120040">
          <w:rPr>
            <w:rFonts w:ascii="Times New Roman" w:eastAsia="Times New Roman" w:hAnsi="Times New Roman" w:cs="Times New Roman"/>
            <w:color w:val="0000FF"/>
            <w:sz w:val="24"/>
            <w:szCs w:val="24"/>
            <w:u w:val="single"/>
            <w:lang w:val="da-DK"/>
          </w:rPr>
          <w:t>https://fonts.adobe.com/fonts/ff-unit-rounded#fonts-section</w:t>
        </w:r>
      </w:hyperlink>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Chee Font – a mix of galactic and rounded cartoon font (my choice chee jimbo) </w:t>
      </w:r>
    </w:p>
    <w:p w:rsidR="00120040" w:rsidRDefault="00120040" w:rsidP="00120040">
      <w:pPr>
        <w:textAlignment w:val="baseline"/>
        <w:rPr>
          <w:rFonts w:ascii="Times New Roman" w:eastAsia="Times New Roman" w:hAnsi="Times New Roman" w:cs="Times New Roman"/>
          <w:sz w:val="24"/>
          <w:szCs w:val="24"/>
          <w:lang w:val="da-DK"/>
        </w:rPr>
      </w:pPr>
      <w:hyperlink r:id="rId39" w:anchor="fonts-section" w:tgtFrame="_blank" w:history="1">
        <w:r w:rsidRPr="00120040">
          <w:rPr>
            <w:rFonts w:ascii="Times New Roman" w:eastAsia="Times New Roman" w:hAnsi="Times New Roman" w:cs="Times New Roman"/>
            <w:color w:val="0000FF"/>
            <w:sz w:val="24"/>
            <w:szCs w:val="24"/>
            <w:u w:val="single"/>
            <w:lang w:val="da-DK"/>
          </w:rPr>
          <w:t>https://fonts.adobe.com/fonts/cheee#fonts-section</w:t>
        </w:r>
      </w:hyperlink>
    </w:p>
    <w:p w:rsidR="00120040" w:rsidRPr="001939D8" w:rsidRDefault="00120040" w:rsidP="00120040">
      <w:pPr>
        <w:textAlignment w:val="baseline"/>
        <w:rPr>
          <w:rFonts w:ascii="Times New Roman" w:eastAsia="Times New Roman" w:hAnsi="Times New Roman" w:cs="Times New Roman"/>
          <w:sz w:val="40"/>
          <w:szCs w:val="40"/>
          <w:lang w:val="da-DK"/>
        </w:rPr>
      </w:pPr>
      <w:r w:rsidRPr="00120040">
        <w:rPr>
          <w:rFonts w:ascii="Times New Roman" w:eastAsia="Times New Roman" w:hAnsi="Times New Roman" w:cs="Times New Roman"/>
          <w:b/>
          <w:bCs/>
          <w:sz w:val="28"/>
          <w:szCs w:val="28"/>
          <w:u w:val="single"/>
          <w:lang w:val="da-DK"/>
        </w:rPr>
        <w:t>Conclusion</w:t>
      </w:r>
      <w:r w:rsidRPr="00120040">
        <w:rPr>
          <w:rFonts w:ascii="Times New Roman" w:eastAsia="Times New Roman" w:hAnsi="Times New Roman" w:cs="Times New Roman"/>
          <w:b/>
          <w:bCs/>
          <w:sz w:val="30"/>
          <w:szCs w:val="30"/>
          <w:u w:val="single"/>
          <w:lang w:val="da-DK"/>
        </w:rPr>
        <w:t>:</w:t>
      </w:r>
      <w:r w:rsidRPr="00120040">
        <w:rPr>
          <w:rFonts w:ascii="Times New Roman" w:eastAsia="Times New Roman" w:hAnsi="Times New Roman" w:cs="Times New Roman"/>
          <w:sz w:val="40"/>
          <w:szCs w:val="40"/>
          <w:lang w:val="da-DK"/>
        </w:rPr>
        <w:t> </w:t>
      </w:r>
    </w:p>
    <w:p w:rsidR="00120040" w:rsidRDefault="00120040" w:rsidP="00120040">
      <w:pPr>
        <w:textAlignment w:val="baseline"/>
        <w:rPr>
          <w:rFonts w:ascii="Times New Roman" w:eastAsia="Times New Roman" w:hAnsi="Times New Roman" w:cs="Times New Roman"/>
          <w:sz w:val="24"/>
          <w:szCs w:val="24"/>
          <w:lang w:val="da-DK"/>
        </w:rPr>
      </w:pPr>
      <w:r>
        <w:rPr>
          <w:rFonts w:ascii="Times New Roman" w:eastAsia="Times New Roman" w:hAnsi="Times New Roman" w:cs="Times New Roman"/>
          <w:sz w:val="24"/>
          <w:szCs w:val="24"/>
          <w:lang w:val="da-DK"/>
        </w:rPr>
        <w:t>Decided to use the round display Font only for the logo and for the rest of the headings and paragraphs throughout the webpage, to use default fonts</w:t>
      </w:r>
      <w:r w:rsidRPr="00120040">
        <w:rPr>
          <w:rFonts w:ascii="Times New Roman" w:eastAsia="Times New Roman" w:hAnsi="Times New Roman" w:cs="Times New Roman"/>
          <w:sz w:val="24"/>
          <w:szCs w:val="24"/>
          <w:lang w:val="da-DK"/>
        </w:rPr>
        <w:t> </w:t>
      </w:r>
    </w:p>
    <w:p w:rsidR="00D42268" w:rsidRDefault="00D42268" w:rsidP="00D42268">
      <w:pPr>
        <w:textAlignment w:val="baseline"/>
        <w:rPr>
          <w:rStyle w:val="normaltextrun"/>
          <w:rFonts w:ascii="Calibri" w:hAnsi="Calibri" w:cs="Calibri"/>
          <w:shd w:val="clear" w:color="auto" w:fill="FFFFFF"/>
          <w:lang w:val="da-DK"/>
        </w:rPr>
      </w:pPr>
    </w:p>
    <w:p w:rsidR="00D42268" w:rsidRPr="00D42268" w:rsidRDefault="00D42268" w:rsidP="00D42268">
      <w:pPr>
        <w:textAlignment w:val="baseline"/>
        <w:rPr>
          <w:rStyle w:val="spellingerror"/>
          <w:rFonts w:ascii="Times New Roman" w:hAnsi="Times New Roman" w:cs="Times New Roman"/>
          <w:sz w:val="24"/>
          <w:szCs w:val="24"/>
          <w:shd w:val="clear" w:color="auto" w:fill="FFFFFF"/>
          <w:lang w:val="da-DK"/>
        </w:rPr>
      </w:pPr>
      <w:r w:rsidRPr="00D42268">
        <w:rPr>
          <w:rStyle w:val="normaltextrun"/>
          <w:rFonts w:ascii="Times New Roman" w:hAnsi="Times New Roman" w:cs="Times New Roman"/>
          <w:sz w:val="24"/>
          <w:szCs w:val="24"/>
          <w:shd w:val="clear" w:color="auto" w:fill="FFFFFF"/>
          <w:lang w:val="da-DK"/>
        </w:rPr>
        <w:t xml:space="preserve">Overall </w:t>
      </w:r>
      <w:r w:rsidRPr="00D42268">
        <w:rPr>
          <w:rStyle w:val="normaltextrun"/>
          <w:rFonts w:ascii="Times New Roman" w:hAnsi="Times New Roman" w:cs="Times New Roman"/>
          <w:sz w:val="24"/>
          <w:szCs w:val="24"/>
          <w:shd w:val="clear" w:color="auto" w:fill="FFFFFF"/>
          <w:lang w:val="da-DK"/>
        </w:rPr>
        <w:t>I </w:t>
      </w:r>
      <w:r w:rsidRPr="00D42268">
        <w:rPr>
          <w:rStyle w:val="spellingerror"/>
          <w:rFonts w:ascii="Times New Roman" w:hAnsi="Times New Roman" w:cs="Times New Roman"/>
          <w:sz w:val="24"/>
          <w:szCs w:val="24"/>
          <w:shd w:val="clear" w:color="auto" w:fill="FFFFFF"/>
          <w:lang w:val="da-DK"/>
        </w:rPr>
        <w:t>want</w:t>
      </w:r>
      <w:r w:rsidRPr="00D42268">
        <w:rPr>
          <w:rStyle w:val="normaltextrun"/>
          <w:rFonts w:ascii="Times New Roman" w:hAnsi="Times New Roman" w:cs="Times New Roman"/>
          <w:sz w:val="24"/>
          <w:szCs w:val="24"/>
          <w:shd w:val="clear" w:color="auto" w:fill="FFFFFF"/>
          <w:lang w:val="da-DK"/>
        </w:rPr>
        <w:t> the webpage to </w:t>
      </w:r>
      <w:r w:rsidRPr="00D42268">
        <w:rPr>
          <w:rStyle w:val="spellingerror"/>
          <w:rFonts w:ascii="Times New Roman" w:hAnsi="Times New Roman" w:cs="Times New Roman"/>
          <w:sz w:val="24"/>
          <w:szCs w:val="24"/>
          <w:shd w:val="clear" w:color="auto" w:fill="FFFFFF"/>
          <w:lang w:val="da-DK"/>
        </w:rPr>
        <w:t>be</w:t>
      </w:r>
      <w:r w:rsidRPr="00D42268">
        <w:rPr>
          <w:rStyle w:val="normaltextrun"/>
          <w:rFonts w:ascii="Times New Roman" w:hAnsi="Times New Roman" w:cs="Times New Roman"/>
          <w:sz w:val="24"/>
          <w:szCs w:val="24"/>
          <w:shd w:val="clear" w:color="auto" w:fill="FFFFFF"/>
          <w:lang w:val="da-DK"/>
        </w:rPr>
        <w:t> </w:t>
      </w:r>
      <w:r w:rsidRPr="00D42268">
        <w:rPr>
          <w:rStyle w:val="spellingerror"/>
          <w:rFonts w:ascii="Times New Roman" w:hAnsi="Times New Roman" w:cs="Times New Roman"/>
          <w:sz w:val="24"/>
          <w:szCs w:val="24"/>
          <w:shd w:val="clear" w:color="auto" w:fill="FFFFFF"/>
          <w:lang w:val="da-DK"/>
        </w:rPr>
        <w:t>playful</w:t>
      </w:r>
      <w:r w:rsidRPr="00D42268">
        <w:rPr>
          <w:rStyle w:val="normaltextrun"/>
          <w:rFonts w:ascii="Times New Roman" w:hAnsi="Times New Roman" w:cs="Times New Roman"/>
          <w:sz w:val="24"/>
          <w:szCs w:val="24"/>
          <w:shd w:val="clear" w:color="auto" w:fill="FFFFFF"/>
          <w:lang w:val="da-DK"/>
        </w:rPr>
        <w:t> but at the same time </w:t>
      </w:r>
      <w:r w:rsidRPr="00D42268">
        <w:rPr>
          <w:rStyle w:val="spellingerror"/>
          <w:rFonts w:ascii="Times New Roman" w:hAnsi="Times New Roman" w:cs="Times New Roman"/>
          <w:sz w:val="24"/>
          <w:szCs w:val="24"/>
          <w:shd w:val="clear" w:color="auto" w:fill="FFFFFF"/>
          <w:lang w:val="da-DK"/>
        </w:rPr>
        <w:t>serious</w:t>
      </w:r>
      <w:r w:rsidRPr="00D42268">
        <w:rPr>
          <w:rStyle w:val="normaltextrun"/>
          <w:rFonts w:ascii="Times New Roman" w:hAnsi="Times New Roman" w:cs="Times New Roman"/>
          <w:sz w:val="24"/>
          <w:szCs w:val="24"/>
          <w:shd w:val="clear" w:color="auto" w:fill="FFFFFF"/>
          <w:lang w:val="da-DK"/>
        </w:rPr>
        <w:t>.  I </w:t>
      </w:r>
      <w:r w:rsidRPr="00D42268">
        <w:rPr>
          <w:rStyle w:val="spellingerror"/>
          <w:rFonts w:ascii="Times New Roman" w:hAnsi="Times New Roman" w:cs="Times New Roman"/>
          <w:sz w:val="24"/>
          <w:szCs w:val="24"/>
          <w:shd w:val="clear" w:color="auto" w:fill="FFFFFF"/>
          <w:lang w:val="da-DK"/>
        </w:rPr>
        <w:t>want</w:t>
      </w:r>
      <w:r w:rsidRPr="00D42268">
        <w:rPr>
          <w:rStyle w:val="normaltextrun"/>
          <w:rFonts w:ascii="Times New Roman" w:hAnsi="Times New Roman" w:cs="Times New Roman"/>
          <w:sz w:val="24"/>
          <w:szCs w:val="24"/>
          <w:shd w:val="clear" w:color="auto" w:fill="FFFFFF"/>
          <w:lang w:val="da-DK"/>
        </w:rPr>
        <w:t> to have bright colors to attract attention and </w:t>
      </w:r>
      <w:r w:rsidRPr="00D42268">
        <w:rPr>
          <w:rStyle w:val="spellingerror"/>
          <w:rFonts w:ascii="Times New Roman" w:hAnsi="Times New Roman" w:cs="Times New Roman"/>
          <w:sz w:val="24"/>
          <w:szCs w:val="24"/>
          <w:shd w:val="clear" w:color="auto" w:fill="FFFFFF"/>
          <w:lang w:val="da-DK"/>
        </w:rPr>
        <w:t>make</w:t>
      </w:r>
      <w:r w:rsidRPr="00D42268">
        <w:rPr>
          <w:rStyle w:val="normaltextrun"/>
          <w:rFonts w:ascii="Times New Roman" w:hAnsi="Times New Roman" w:cs="Times New Roman"/>
          <w:sz w:val="24"/>
          <w:szCs w:val="24"/>
          <w:shd w:val="clear" w:color="auto" w:fill="FFFFFF"/>
          <w:lang w:val="da-DK"/>
        </w:rPr>
        <w:t> the page </w:t>
      </w:r>
      <w:r w:rsidRPr="00D42268">
        <w:rPr>
          <w:rStyle w:val="spellingerror"/>
          <w:rFonts w:ascii="Times New Roman" w:hAnsi="Times New Roman" w:cs="Times New Roman"/>
          <w:sz w:val="24"/>
          <w:szCs w:val="24"/>
          <w:shd w:val="clear" w:color="auto" w:fill="FFFFFF"/>
          <w:lang w:val="da-DK"/>
        </w:rPr>
        <w:t>colorful</w:t>
      </w:r>
      <w:r w:rsidRPr="00D42268">
        <w:rPr>
          <w:rStyle w:val="normaltextrun"/>
          <w:rFonts w:ascii="Times New Roman" w:hAnsi="Times New Roman" w:cs="Times New Roman"/>
          <w:sz w:val="24"/>
          <w:szCs w:val="24"/>
          <w:shd w:val="clear" w:color="auto" w:fill="FFFFFF"/>
          <w:lang w:val="da-DK"/>
        </w:rPr>
        <w:t> and </w:t>
      </w:r>
      <w:r w:rsidRPr="00D42268">
        <w:rPr>
          <w:rStyle w:val="spellingerror"/>
          <w:rFonts w:ascii="Times New Roman" w:hAnsi="Times New Roman" w:cs="Times New Roman"/>
          <w:sz w:val="24"/>
          <w:szCs w:val="24"/>
          <w:shd w:val="clear" w:color="auto" w:fill="FFFFFF"/>
          <w:lang w:val="da-DK"/>
        </w:rPr>
        <w:t>dynamic</w:t>
      </w:r>
      <w:r w:rsidRPr="00D42268">
        <w:rPr>
          <w:rStyle w:val="normaltextrun"/>
          <w:rFonts w:ascii="Times New Roman" w:hAnsi="Times New Roman" w:cs="Times New Roman"/>
          <w:sz w:val="24"/>
          <w:szCs w:val="24"/>
          <w:shd w:val="clear" w:color="auto" w:fill="FFFFFF"/>
          <w:lang w:val="da-DK"/>
        </w:rPr>
        <w:t>. </w:t>
      </w:r>
      <w:r w:rsidRPr="00D42268">
        <w:rPr>
          <w:rStyle w:val="spellingerror"/>
          <w:rFonts w:ascii="Times New Roman" w:hAnsi="Times New Roman" w:cs="Times New Roman"/>
          <w:sz w:val="24"/>
          <w:szCs w:val="24"/>
          <w:shd w:val="clear" w:color="auto" w:fill="FFFFFF"/>
          <w:lang w:val="da-DK"/>
        </w:rPr>
        <w:t>Showcasing</w:t>
      </w:r>
      <w:r w:rsidRPr="00D42268">
        <w:rPr>
          <w:rStyle w:val="normaltextrun"/>
          <w:rFonts w:ascii="Times New Roman" w:hAnsi="Times New Roman" w:cs="Times New Roman"/>
          <w:sz w:val="24"/>
          <w:szCs w:val="24"/>
          <w:shd w:val="clear" w:color="auto" w:fill="FFFFFF"/>
          <w:lang w:val="da-DK"/>
        </w:rPr>
        <w:t> </w:t>
      </w:r>
      <w:r w:rsidRPr="00D42268">
        <w:rPr>
          <w:rStyle w:val="spellingerror"/>
          <w:rFonts w:ascii="Times New Roman" w:hAnsi="Times New Roman" w:cs="Times New Roman"/>
          <w:sz w:val="24"/>
          <w:szCs w:val="24"/>
          <w:shd w:val="clear" w:color="auto" w:fill="FFFFFF"/>
          <w:lang w:val="da-DK"/>
        </w:rPr>
        <w:t>that</w:t>
      </w:r>
      <w:r w:rsidRPr="00D42268">
        <w:rPr>
          <w:rStyle w:val="normaltextrun"/>
          <w:rFonts w:ascii="Times New Roman" w:hAnsi="Times New Roman" w:cs="Times New Roman"/>
          <w:sz w:val="24"/>
          <w:szCs w:val="24"/>
          <w:shd w:val="clear" w:color="auto" w:fill="FFFFFF"/>
          <w:lang w:val="da-DK"/>
        </w:rPr>
        <w:t> </w:t>
      </w:r>
      <w:r w:rsidRPr="00D42268">
        <w:rPr>
          <w:rStyle w:val="spellingerror"/>
          <w:rFonts w:ascii="Times New Roman" w:hAnsi="Times New Roman" w:cs="Times New Roman"/>
          <w:sz w:val="24"/>
          <w:szCs w:val="24"/>
          <w:shd w:val="clear" w:color="auto" w:fill="FFFFFF"/>
          <w:lang w:val="da-DK"/>
        </w:rPr>
        <w:t>I'm</w:t>
      </w:r>
      <w:r w:rsidRPr="00D42268">
        <w:rPr>
          <w:rStyle w:val="normaltextrun"/>
          <w:rFonts w:ascii="Times New Roman" w:hAnsi="Times New Roman" w:cs="Times New Roman"/>
          <w:sz w:val="24"/>
          <w:szCs w:val="24"/>
          <w:shd w:val="clear" w:color="auto" w:fill="FFFFFF"/>
          <w:lang w:val="da-DK"/>
        </w:rPr>
        <w:t> not just </w:t>
      </w:r>
      <w:r w:rsidRPr="00D42268">
        <w:rPr>
          <w:rStyle w:val="spellingerror"/>
          <w:rFonts w:ascii="Times New Roman" w:hAnsi="Times New Roman" w:cs="Times New Roman"/>
          <w:sz w:val="24"/>
          <w:szCs w:val="24"/>
          <w:shd w:val="clear" w:color="auto" w:fill="FFFFFF"/>
          <w:lang w:val="da-DK"/>
        </w:rPr>
        <w:t>one</w:t>
      </w:r>
      <w:r w:rsidRPr="00D42268">
        <w:rPr>
          <w:rStyle w:val="normaltextrun"/>
          <w:rFonts w:ascii="Times New Roman" w:hAnsi="Times New Roman" w:cs="Times New Roman"/>
          <w:sz w:val="24"/>
          <w:szCs w:val="24"/>
          <w:shd w:val="clear" w:color="auto" w:fill="FFFFFF"/>
          <w:lang w:val="da-DK"/>
        </w:rPr>
        <w:t> </w:t>
      </w:r>
      <w:r w:rsidRPr="00D42268">
        <w:rPr>
          <w:rStyle w:val="spellingerror"/>
          <w:rFonts w:ascii="Times New Roman" w:hAnsi="Times New Roman" w:cs="Times New Roman"/>
          <w:sz w:val="24"/>
          <w:szCs w:val="24"/>
          <w:shd w:val="clear" w:color="auto" w:fill="FFFFFF"/>
          <w:lang w:val="da-DK"/>
        </w:rPr>
        <w:t>thing</w:t>
      </w:r>
      <w:r w:rsidRPr="00D42268">
        <w:rPr>
          <w:rStyle w:val="normaltextrun"/>
          <w:rFonts w:ascii="Times New Roman" w:hAnsi="Times New Roman" w:cs="Times New Roman"/>
          <w:sz w:val="24"/>
          <w:szCs w:val="24"/>
          <w:shd w:val="clear" w:color="auto" w:fill="FFFFFF"/>
          <w:lang w:val="da-DK"/>
        </w:rPr>
        <w:t> and </w:t>
      </w:r>
      <w:r w:rsidRPr="00D42268">
        <w:rPr>
          <w:rStyle w:val="spellingerror"/>
          <w:rFonts w:ascii="Times New Roman" w:hAnsi="Times New Roman" w:cs="Times New Roman"/>
          <w:sz w:val="24"/>
          <w:szCs w:val="24"/>
          <w:shd w:val="clear" w:color="auto" w:fill="FFFFFF"/>
          <w:lang w:val="da-DK"/>
        </w:rPr>
        <w:t>I'm</w:t>
      </w:r>
      <w:r w:rsidRPr="00D42268">
        <w:rPr>
          <w:rStyle w:val="normaltextrun"/>
          <w:rFonts w:ascii="Times New Roman" w:hAnsi="Times New Roman" w:cs="Times New Roman"/>
          <w:sz w:val="24"/>
          <w:szCs w:val="24"/>
          <w:shd w:val="clear" w:color="auto" w:fill="FFFFFF"/>
          <w:lang w:val="da-DK"/>
        </w:rPr>
        <w:t> not </w:t>
      </w:r>
      <w:r w:rsidRPr="00D42268">
        <w:rPr>
          <w:rStyle w:val="spellingerror"/>
          <w:rFonts w:ascii="Times New Roman" w:hAnsi="Times New Roman" w:cs="Times New Roman"/>
          <w:sz w:val="24"/>
          <w:szCs w:val="24"/>
          <w:shd w:val="clear" w:color="auto" w:fill="FFFFFF"/>
          <w:lang w:val="da-DK"/>
        </w:rPr>
        <w:t>afraid</w:t>
      </w:r>
      <w:r w:rsidRPr="00D42268">
        <w:rPr>
          <w:rStyle w:val="normaltextrun"/>
          <w:rFonts w:ascii="Times New Roman" w:hAnsi="Times New Roman" w:cs="Times New Roman"/>
          <w:sz w:val="24"/>
          <w:szCs w:val="24"/>
          <w:shd w:val="clear" w:color="auto" w:fill="FFFFFF"/>
          <w:lang w:val="da-DK"/>
        </w:rPr>
        <w:t> to </w:t>
      </w:r>
      <w:r w:rsidRPr="00D42268">
        <w:rPr>
          <w:rStyle w:val="spellingerror"/>
          <w:rFonts w:ascii="Times New Roman" w:hAnsi="Times New Roman" w:cs="Times New Roman"/>
          <w:sz w:val="24"/>
          <w:szCs w:val="24"/>
          <w:shd w:val="clear" w:color="auto" w:fill="FFFFFF"/>
          <w:lang w:val="da-DK"/>
        </w:rPr>
        <w:t>explore</w:t>
      </w:r>
      <w:r w:rsidRPr="00D42268">
        <w:rPr>
          <w:rStyle w:val="normaltextrun"/>
          <w:rFonts w:ascii="Times New Roman" w:hAnsi="Times New Roman" w:cs="Times New Roman"/>
          <w:sz w:val="24"/>
          <w:szCs w:val="24"/>
          <w:shd w:val="clear" w:color="auto" w:fill="FFFFFF"/>
          <w:lang w:val="da-DK"/>
        </w:rPr>
        <w:t> </w:t>
      </w:r>
      <w:r w:rsidRPr="00D42268">
        <w:rPr>
          <w:rStyle w:val="spellingerror"/>
          <w:rFonts w:ascii="Times New Roman" w:hAnsi="Times New Roman" w:cs="Times New Roman"/>
          <w:sz w:val="24"/>
          <w:szCs w:val="24"/>
          <w:shd w:val="clear" w:color="auto" w:fill="FFFFFF"/>
          <w:lang w:val="da-DK"/>
        </w:rPr>
        <w:t>my</w:t>
      </w:r>
      <w:r w:rsidRPr="00D42268">
        <w:rPr>
          <w:rStyle w:val="normaltextrun"/>
          <w:rFonts w:ascii="Times New Roman" w:hAnsi="Times New Roman" w:cs="Times New Roman"/>
          <w:sz w:val="24"/>
          <w:szCs w:val="24"/>
          <w:shd w:val="clear" w:color="auto" w:fill="FFFFFF"/>
          <w:lang w:val="da-DK"/>
        </w:rPr>
        <w:t> </w:t>
      </w:r>
      <w:r w:rsidRPr="00D42268">
        <w:rPr>
          <w:rStyle w:val="spellingerror"/>
          <w:rFonts w:ascii="Times New Roman" w:hAnsi="Times New Roman" w:cs="Times New Roman"/>
          <w:sz w:val="24"/>
          <w:szCs w:val="24"/>
          <w:shd w:val="clear" w:color="auto" w:fill="FFFFFF"/>
          <w:lang w:val="da-DK"/>
        </w:rPr>
        <w:t>life</w:t>
      </w:r>
      <w:r w:rsidRPr="00D42268">
        <w:rPr>
          <w:rStyle w:val="normaltextrun"/>
          <w:rFonts w:ascii="Times New Roman" w:hAnsi="Times New Roman" w:cs="Times New Roman"/>
          <w:sz w:val="24"/>
          <w:szCs w:val="24"/>
          <w:shd w:val="clear" w:color="auto" w:fill="FFFFFF"/>
          <w:lang w:val="da-DK"/>
        </w:rPr>
        <w:t> and </w:t>
      </w:r>
      <w:r w:rsidRPr="00D42268">
        <w:rPr>
          <w:rStyle w:val="spellingerror"/>
          <w:rFonts w:ascii="Times New Roman" w:hAnsi="Times New Roman" w:cs="Times New Roman"/>
          <w:sz w:val="24"/>
          <w:szCs w:val="24"/>
          <w:shd w:val="clear" w:color="auto" w:fill="FFFFFF"/>
          <w:lang w:val="da-DK"/>
        </w:rPr>
        <w:t>try new things.</w:t>
      </w:r>
    </w:p>
    <w:p w:rsidR="00D42268" w:rsidRPr="00D42268" w:rsidRDefault="00D42268" w:rsidP="00D42268">
      <w:pPr>
        <w:textAlignment w:val="baseline"/>
        <w:rPr>
          <w:rFonts w:ascii="Times New Roman" w:eastAsia="Times New Roman" w:hAnsi="Times New Roman" w:cs="Times New Roman"/>
          <w:sz w:val="24"/>
          <w:szCs w:val="24"/>
          <w:lang w:val="da-DK"/>
        </w:rPr>
      </w:pPr>
      <w:r w:rsidRPr="00D42268">
        <w:rPr>
          <w:rStyle w:val="spellingerror"/>
          <w:rFonts w:ascii="Times New Roman" w:hAnsi="Times New Roman" w:cs="Times New Roman"/>
          <w:sz w:val="24"/>
          <w:szCs w:val="24"/>
          <w:shd w:val="clear" w:color="auto" w:fill="FFFFFF"/>
          <w:lang w:val="da-DK"/>
        </w:rPr>
        <w:t>This is the mockup I started with, afterwards</w:t>
      </w:r>
      <w:r>
        <w:rPr>
          <w:rStyle w:val="spellingerror"/>
          <w:rFonts w:ascii="Times New Roman" w:hAnsi="Times New Roman" w:cs="Times New Roman"/>
          <w:sz w:val="24"/>
          <w:szCs w:val="24"/>
          <w:shd w:val="clear" w:color="auto" w:fill="FFFFFF"/>
          <w:lang w:val="da-DK"/>
        </w:rPr>
        <w:t>,</w:t>
      </w:r>
      <w:r w:rsidRPr="00D42268">
        <w:rPr>
          <w:rStyle w:val="spellingerror"/>
          <w:rFonts w:ascii="Times New Roman" w:hAnsi="Times New Roman" w:cs="Times New Roman"/>
          <w:sz w:val="24"/>
          <w:szCs w:val="24"/>
          <w:shd w:val="clear" w:color="auto" w:fill="FFFFFF"/>
          <w:lang w:val="da-DK"/>
        </w:rPr>
        <w:t xml:space="preserve"> I put together all the content I want to put in my page and what projects I want to showcase.</w:t>
      </w:r>
    </w:p>
    <w:p w:rsidR="00120040" w:rsidRDefault="00120040" w:rsidP="00120040">
      <w:pPr>
        <w:jc w:val="center"/>
        <w:rPr>
          <w:rFonts w:ascii="Times New Roman" w:hAnsi="Times New Roman" w:cs="Times New Roman"/>
          <w:sz w:val="24"/>
          <w:szCs w:val="24"/>
          <w:lang w:val="da-DK"/>
        </w:rPr>
      </w:pPr>
    </w:p>
    <w:p w:rsidR="00120040" w:rsidRDefault="00120040" w:rsidP="00120040">
      <w:pPr>
        <w:jc w:val="center"/>
        <w:rPr>
          <w:rFonts w:ascii="Times New Roman" w:hAnsi="Times New Roman" w:cs="Times New Roman"/>
          <w:b/>
          <w:sz w:val="40"/>
          <w:szCs w:val="40"/>
          <w:lang w:val="da-DK"/>
        </w:rPr>
      </w:pPr>
      <w:r w:rsidRPr="00120040">
        <w:rPr>
          <w:rFonts w:ascii="Times New Roman" w:hAnsi="Times New Roman" w:cs="Times New Roman"/>
          <w:b/>
          <w:sz w:val="40"/>
          <w:szCs w:val="40"/>
          <w:lang w:val="da-DK"/>
        </w:rPr>
        <w:t>Marketing Strategy</w:t>
      </w:r>
    </w:p>
    <w:p w:rsidR="00120040" w:rsidRDefault="00120040" w:rsidP="00120040">
      <w:pPr>
        <w:jc w:val="center"/>
        <w:rPr>
          <w:rFonts w:ascii="Times New Roman" w:hAnsi="Times New Roman" w:cs="Times New Roman"/>
          <w:b/>
          <w:sz w:val="40"/>
          <w:szCs w:val="40"/>
          <w:lang w:val="da-DK"/>
        </w:rPr>
      </w:pP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DNA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Needs?</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lastRenderedPageBreak/>
        <w:t> I want to attract companies that are involved in climate change campaigns or small projects. In general the companies I want to attract are focused on people, sustainability and are open minded. I still want the fonts from my page be a bit similar to the main page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Why to attract sustainable businesses?</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Ever since a started with sewing and even that started because of my beliefs. Save, reuse, recycle. The obssesion with ''not wasting'' comes from my family, but for my  family it was more about saving the moeny, rather than enviorment. After I finished high school I knew that I want to give something back to the nature and build my life around nature. In sewing I also save the materials that others call ''waste'' and challange myself to create something out of the ''leftovers'' I want to attract sustainable business becase I still have so much to learn about sustainabilty and how to execute it through my works and the things I do.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Why multimedia?</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It comes from my childood as well. Its my obsession with storytelling, my diverse personalities, the love for working with people. For me multimedia is the area where its not about one thing, but its about many things and the story behind them, what matters.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Why do I care?</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I care about my enviorment and what happens around me . For me to be involved in projects that make a difference in a concious way, not only for myself, at home, but at my workplace as well, is the most important thing to me.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What is the core of my concept?</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Colors, representing rebellion against the society norms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Open mind to new things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Growing through discomfort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Low emmision Products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Reusing/Recycle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What is my story?</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xml:space="preserve">I have no background in design, meaning I didn't grow up around creative parents who would thaught me things and helped me develop my skills. But I was always involved in music, wondering around the nature and learning new crafts, which now is mostly sewing and creating my own christmas presents for friends and family, instead of buying. As a junior multidesigner I want to challange myself and take my perspective of life in a form of new possibilities and exploring each aspect of multimedia design as much as i can. I also believe by being cautious of external factors when designing, like the enviorment and social aspect, I can make a big impact to the future I see and those things are very important to me. My passion for "life" </w:t>
      </w:r>
      <w:r w:rsidRPr="00120040">
        <w:rPr>
          <w:rFonts w:ascii="Times New Roman" w:eastAsia="Times New Roman" w:hAnsi="Times New Roman" w:cs="Times New Roman"/>
          <w:sz w:val="24"/>
          <w:szCs w:val="24"/>
          <w:lang w:val="da-DK"/>
        </w:rPr>
        <w:lastRenderedPageBreak/>
        <w:t>and interest in making things in different ways and forms has lead me here and I have just touched a small part of who I am and I'm excited for the journey ahead of me. </w:t>
      </w:r>
    </w:p>
    <w:p w:rsidR="00120040" w:rsidRDefault="00120040" w:rsidP="00120040">
      <w:pPr>
        <w:rPr>
          <w:rFonts w:ascii="Times New Roman" w:hAnsi="Times New Roman" w:cs="Times New Roman"/>
          <w:sz w:val="24"/>
          <w:szCs w:val="24"/>
          <w:lang w:val="da-DK"/>
        </w:rPr>
      </w:pP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Value proposition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Is also a part from DNA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What value do I create for a company?</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I create compassion,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Different perspectives and ideas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What needs do I cover?</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Content creation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Usabilty of websites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Storytelling through design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What problems do I solve?</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Objectives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What do I want to achieve?</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Intermediate knowledge in design theory and how to communicate my language and vision for everybody to understand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b/>
          <w:bCs/>
          <w:sz w:val="24"/>
          <w:szCs w:val="24"/>
          <w:lang w:val="da-DK"/>
        </w:rPr>
        <w:t>Goals?</w:t>
      </w: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To create graphics and logos, brand visual content and being involved in enviorment and social projects through design </w:t>
      </w:r>
    </w:p>
    <w:p w:rsidR="00120040" w:rsidRDefault="00120040" w:rsidP="00120040">
      <w:pPr>
        <w:rPr>
          <w:rFonts w:ascii="Times New Roman" w:hAnsi="Times New Roman" w:cs="Times New Roman"/>
          <w:sz w:val="24"/>
          <w:szCs w:val="24"/>
          <w:lang w:val="da-DK"/>
        </w:rPr>
      </w:pP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Visual Identity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What is my Logo ?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What are my colors?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What are the fonts?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What are my graphic elements?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All of the other visual choices that are being made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The goal - Delft Design Guide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Identifiable - One can identify that something is sent from this company due to the visual appearance • Easy to remember - It should be easy to remember and recognize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Distinctive feature - Outstanding to competitors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Sustainable - It lasts for many years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Flexible - It can fit into multiple contexts and across multiple platforms. And it can be extended / “deepened”.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textAlignment w:val="baseline"/>
        <w:rPr>
          <w:rFonts w:ascii="Times New Roman" w:eastAsia="Times New Roman" w:hAnsi="Times New Roman" w:cs="Times New Roman"/>
          <w:sz w:val="24"/>
          <w:szCs w:val="24"/>
          <w:lang w:val="da-DK"/>
        </w:rPr>
      </w:pPr>
      <w:r w:rsidRPr="00120040">
        <w:rPr>
          <w:rFonts w:ascii="Times New Roman" w:eastAsia="Times New Roman" w:hAnsi="Times New Roman" w:cs="Times New Roman"/>
          <w:sz w:val="24"/>
          <w:szCs w:val="24"/>
          <w:lang w:val="da-DK"/>
        </w:rPr>
        <w:t> </w:t>
      </w:r>
    </w:p>
    <w:p w:rsidR="00120040" w:rsidRPr="00120040" w:rsidRDefault="00120040" w:rsidP="00120040">
      <w:pPr>
        <w:jc w:val="center"/>
        <w:rPr>
          <w:rFonts w:ascii="Times New Roman" w:hAnsi="Times New Roman" w:cs="Times New Roman"/>
          <w:sz w:val="24"/>
          <w:szCs w:val="24"/>
          <w:lang w:val="da-DK"/>
        </w:rPr>
      </w:pPr>
    </w:p>
    <w:sectPr w:rsidR="00120040" w:rsidRPr="00120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B5066D"/>
    <w:multiLevelType w:val="hybridMultilevel"/>
    <w:tmpl w:val="111C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2"/>
  </w:num>
  <w:num w:numId="3">
    <w:abstractNumId w:val="10"/>
  </w:num>
  <w:num w:numId="4">
    <w:abstractNumId w:val="22"/>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1"/>
  </w:num>
  <w:num w:numId="21">
    <w:abstractNumId w:val="18"/>
  </w:num>
  <w:num w:numId="22">
    <w:abstractNumId w:val="11"/>
  </w:num>
  <w:num w:numId="23">
    <w:abstractNumId w:val="2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004"/>
    <w:rsid w:val="00120040"/>
    <w:rsid w:val="001939D8"/>
    <w:rsid w:val="004066D9"/>
    <w:rsid w:val="004D7004"/>
    <w:rsid w:val="004E76F6"/>
    <w:rsid w:val="00535D26"/>
    <w:rsid w:val="0054684B"/>
    <w:rsid w:val="00592464"/>
    <w:rsid w:val="005C274A"/>
    <w:rsid w:val="005D2CEB"/>
    <w:rsid w:val="00645252"/>
    <w:rsid w:val="006C7EA9"/>
    <w:rsid w:val="006D3D74"/>
    <w:rsid w:val="006D7F6A"/>
    <w:rsid w:val="007C0ECA"/>
    <w:rsid w:val="0083569A"/>
    <w:rsid w:val="008E38E0"/>
    <w:rsid w:val="00A242F3"/>
    <w:rsid w:val="00A9204E"/>
    <w:rsid w:val="00AA209E"/>
    <w:rsid w:val="00B05866"/>
    <w:rsid w:val="00BC3FAB"/>
    <w:rsid w:val="00C17B44"/>
    <w:rsid w:val="00C220E6"/>
    <w:rsid w:val="00D42268"/>
    <w:rsid w:val="00DC1877"/>
    <w:rsid w:val="00E82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3C51D"/>
  <w15:chartTrackingRefBased/>
  <w15:docId w15:val="{8D772E25-1CE0-4E32-AB52-56C3C19B2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customStyle="1" w:styleId="paragraph">
    <w:name w:val="paragraph"/>
    <w:basedOn w:val="Normal"/>
    <w:rsid w:val="004D7004"/>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4D7004"/>
  </w:style>
  <w:style w:type="character" w:customStyle="1" w:styleId="normaltextrun">
    <w:name w:val="normaltextrun"/>
    <w:basedOn w:val="DefaultParagraphFont"/>
    <w:rsid w:val="004D7004"/>
  </w:style>
  <w:style w:type="character" w:customStyle="1" w:styleId="eop">
    <w:name w:val="eop"/>
    <w:basedOn w:val="DefaultParagraphFont"/>
    <w:rsid w:val="004D7004"/>
  </w:style>
  <w:style w:type="paragraph" w:styleId="NormalWeb">
    <w:name w:val="Normal (Web)"/>
    <w:basedOn w:val="Normal"/>
    <w:uiPriority w:val="99"/>
    <w:semiHidden/>
    <w:unhideWhenUsed/>
    <w:rsid w:val="005C274A"/>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9376">
      <w:bodyDiv w:val="1"/>
      <w:marLeft w:val="0"/>
      <w:marRight w:val="0"/>
      <w:marTop w:val="0"/>
      <w:marBottom w:val="0"/>
      <w:divBdr>
        <w:top w:val="none" w:sz="0" w:space="0" w:color="auto"/>
        <w:left w:val="none" w:sz="0" w:space="0" w:color="auto"/>
        <w:bottom w:val="none" w:sz="0" w:space="0" w:color="auto"/>
        <w:right w:val="none" w:sz="0" w:space="0" w:color="auto"/>
      </w:divBdr>
      <w:divsChild>
        <w:div w:id="569079255">
          <w:marLeft w:val="0"/>
          <w:marRight w:val="0"/>
          <w:marTop w:val="0"/>
          <w:marBottom w:val="0"/>
          <w:divBdr>
            <w:top w:val="none" w:sz="0" w:space="0" w:color="auto"/>
            <w:left w:val="none" w:sz="0" w:space="0" w:color="auto"/>
            <w:bottom w:val="none" w:sz="0" w:space="0" w:color="auto"/>
            <w:right w:val="none" w:sz="0" w:space="0" w:color="auto"/>
          </w:divBdr>
        </w:div>
        <w:div w:id="1394738525">
          <w:marLeft w:val="0"/>
          <w:marRight w:val="0"/>
          <w:marTop w:val="0"/>
          <w:marBottom w:val="0"/>
          <w:divBdr>
            <w:top w:val="none" w:sz="0" w:space="0" w:color="auto"/>
            <w:left w:val="none" w:sz="0" w:space="0" w:color="auto"/>
            <w:bottom w:val="none" w:sz="0" w:space="0" w:color="auto"/>
            <w:right w:val="none" w:sz="0" w:space="0" w:color="auto"/>
          </w:divBdr>
        </w:div>
        <w:div w:id="1309745931">
          <w:marLeft w:val="0"/>
          <w:marRight w:val="0"/>
          <w:marTop w:val="0"/>
          <w:marBottom w:val="0"/>
          <w:divBdr>
            <w:top w:val="none" w:sz="0" w:space="0" w:color="auto"/>
            <w:left w:val="none" w:sz="0" w:space="0" w:color="auto"/>
            <w:bottom w:val="none" w:sz="0" w:space="0" w:color="auto"/>
            <w:right w:val="none" w:sz="0" w:space="0" w:color="auto"/>
          </w:divBdr>
        </w:div>
        <w:div w:id="1962493144">
          <w:marLeft w:val="0"/>
          <w:marRight w:val="0"/>
          <w:marTop w:val="0"/>
          <w:marBottom w:val="0"/>
          <w:divBdr>
            <w:top w:val="none" w:sz="0" w:space="0" w:color="auto"/>
            <w:left w:val="none" w:sz="0" w:space="0" w:color="auto"/>
            <w:bottom w:val="none" w:sz="0" w:space="0" w:color="auto"/>
            <w:right w:val="none" w:sz="0" w:space="0" w:color="auto"/>
          </w:divBdr>
        </w:div>
        <w:div w:id="890119780">
          <w:marLeft w:val="0"/>
          <w:marRight w:val="0"/>
          <w:marTop w:val="0"/>
          <w:marBottom w:val="0"/>
          <w:divBdr>
            <w:top w:val="none" w:sz="0" w:space="0" w:color="auto"/>
            <w:left w:val="none" w:sz="0" w:space="0" w:color="auto"/>
            <w:bottom w:val="none" w:sz="0" w:space="0" w:color="auto"/>
            <w:right w:val="none" w:sz="0" w:space="0" w:color="auto"/>
          </w:divBdr>
        </w:div>
        <w:div w:id="1830748710">
          <w:marLeft w:val="0"/>
          <w:marRight w:val="0"/>
          <w:marTop w:val="0"/>
          <w:marBottom w:val="0"/>
          <w:divBdr>
            <w:top w:val="none" w:sz="0" w:space="0" w:color="auto"/>
            <w:left w:val="none" w:sz="0" w:space="0" w:color="auto"/>
            <w:bottom w:val="none" w:sz="0" w:space="0" w:color="auto"/>
            <w:right w:val="none" w:sz="0" w:space="0" w:color="auto"/>
          </w:divBdr>
        </w:div>
      </w:divsChild>
    </w:div>
    <w:div w:id="34545520">
      <w:bodyDiv w:val="1"/>
      <w:marLeft w:val="0"/>
      <w:marRight w:val="0"/>
      <w:marTop w:val="0"/>
      <w:marBottom w:val="0"/>
      <w:divBdr>
        <w:top w:val="none" w:sz="0" w:space="0" w:color="auto"/>
        <w:left w:val="none" w:sz="0" w:space="0" w:color="auto"/>
        <w:bottom w:val="none" w:sz="0" w:space="0" w:color="auto"/>
        <w:right w:val="none" w:sz="0" w:space="0" w:color="auto"/>
      </w:divBdr>
      <w:divsChild>
        <w:div w:id="932401641">
          <w:marLeft w:val="0"/>
          <w:marRight w:val="0"/>
          <w:marTop w:val="0"/>
          <w:marBottom w:val="0"/>
          <w:divBdr>
            <w:top w:val="none" w:sz="0" w:space="0" w:color="auto"/>
            <w:left w:val="none" w:sz="0" w:space="0" w:color="auto"/>
            <w:bottom w:val="none" w:sz="0" w:space="0" w:color="auto"/>
            <w:right w:val="none" w:sz="0" w:space="0" w:color="auto"/>
          </w:divBdr>
        </w:div>
        <w:div w:id="1744184527">
          <w:marLeft w:val="0"/>
          <w:marRight w:val="0"/>
          <w:marTop w:val="0"/>
          <w:marBottom w:val="0"/>
          <w:divBdr>
            <w:top w:val="none" w:sz="0" w:space="0" w:color="auto"/>
            <w:left w:val="none" w:sz="0" w:space="0" w:color="auto"/>
            <w:bottom w:val="none" w:sz="0" w:space="0" w:color="auto"/>
            <w:right w:val="none" w:sz="0" w:space="0" w:color="auto"/>
          </w:divBdr>
        </w:div>
        <w:div w:id="446118797">
          <w:marLeft w:val="0"/>
          <w:marRight w:val="0"/>
          <w:marTop w:val="0"/>
          <w:marBottom w:val="0"/>
          <w:divBdr>
            <w:top w:val="none" w:sz="0" w:space="0" w:color="auto"/>
            <w:left w:val="none" w:sz="0" w:space="0" w:color="auto"/>
            <w:bottom w:val="none" w:sz="0" w:space="0" w:color="auto"/>
            <w:right w:val="none" w:sz="0" w:space="0" w:color="auto"/>
          </w:divBdr>
        </w:div>
        <w:div w:id="1007296146">
          <w:marLeft w:val="0"/>
          <w:marRight w:val="0"/>
          <w:marTop w:val="0"/>
          <w:marBottom w:val="0"/>
          <w:divBdr>
            <w:top w:val="none" w:sz="0" w:space="0" w:color="auto"/>
            <w:left w:val="none" w:sz="0" w:space="0" w:color="auto"/>
            <w:bottom w:val="none" w:sz="0" w:space="0" w:color="auto"/>
            <w:right w:val="none" w:sz="0" w:space="0" w:color="auto"/>
          </w:divBdr>
        </w:div>
        <w:div w:id="1164011692">
          <w:marLeft w:val="0"/>
          <w:marRight w:val="0"/>
          <w:marTop w:val="0"/>
          <w:marBottom w:val="0"/>
          <w:divBdr>
            <w:top w:val="none" w:sz="0" w:space="0" w:color="auto"/>
            <w:left w:val="none" w:sz="0" w:space="0" w:color="auto"/>
            <w:bottom w:val="none" w:sz="0" w:space="0" w:color="auto"/>
            <w:right w:val="none" w:sz="0" w:space="0" w:color="auto"/>
          </w:divBdr>
        </w:div>
        <w:div w:id="852374856">
          <w:marLeft w:val="0"/>
          <w:marRight w:val="0"/>
          <w:marTop w:val="0"/>
          <w:marBottom w:val="0"/>
          <w:divBdr>
            <w:top w:val="none" w:sz="0" w:space="0" w:color="auto"/>
            <w:left w:val="none" w:sz="0" w:space="0" w:color="auto"/>
            <w:bottom w:val="none" w:sz="0" w:space="0" w:color="auto"/>
            <w:right w:val="none" w:sz="0" w:space="0" w:color="auto"/>
          </w:divBdr>
        </w:div>
        <w:div w:id="427585139">
          <w:marLeft w:val="0"/>
          <w:marRight w:val="0"/>
          <w:marTop w:val="0"/>
          <w:marBottom w:val="0"/>
          <w:divBdr>
            <w:top w:val="none" w:sz="0" w:space="0" w:color="auto"/>
            <w:left w:val="none" w:sz="0" w:space="0" w:color="auto"/>
            <w:bottom w:val="none" w:sz="0" w:space="0" w:color="auto"/>
            <w:right w:val="none" w:sz="0" w:space="0" w:color="auto"/>
          </w:divBdr>
        </w:div>
        <w:div w:id="1735621751">
          <w:marLeft w:val="0"/>
          <w:marRight w:val="0"/>
          <w:marTop w:val="0"/>
          <w:marBottom w:val="0"/>
          <w:divBdr>
            <w:top w:val="none" w:sz="0" w:space="0" w:color="auto"/>
            <w:left w:val="none" w:sz="0" w:space="0" w:color="auto"/>
            <w:bottom w:val="none" w:sz="0" w:space="0" w:color="auto"/>
            <w:right w:val="none" w:sz="0" w:space="0" w:color="auto"/>
          </w:divBdr>
        </w:div>
        <w:div w:id="222184039">
          <w:marLeft w:val="0"/>
          <w:marRight w:val="0"/>
          <w:marTop w:val="0"/>
          <w:marBottom w:val="0"/>
          <w:divBdr>
            <w:top w:val="none" w:sz="0" w:space="0" w:color="auto"/>
            <w:left w:val="none" w:sz="0" w:space="0" w:color="auto"/>
            <w:bottom w:val="none" w:sz="0" w:space="0" w:color="auto"/>
            <w:right w:val="none" w:sz="0" w:space="0" w:color="auto"/>
          </w:divBdr>
        </w:div>
        <w:div w:id="303316499">
          <w:marLeft w:val="0"/>
          <w:marRight w:val="0"/>
          <w:marTop w:val="0"/>
          <w:marBottom w:val="0"/>
          <w:divBdr>
            <w:top w:val="none" w:sz="0" w:space="0" w:color="auto"/>
            <w:left w:val="none" w:sz="0" w:space="0" w:color="auto"/>
            <w:bottom w:val="none" w:sz="0" w:space="0" w:color="auto"/>
            <w:right w:val="none" w:sz="0" w:space="0" w:color="auto"/>
          </w:divBdr>
        </w:div>
      </w:divsChild>
    </w:div>
    <w:div w:id="218446291">
      <w:bodyDiv w:val="1"/>
      <w:marLeft w:val="0"/>
      <w:marRight w:val="0"/>
      <w:marTop w:val="0"/>
      <w:marBottom w:val="0"/>
      <w:divBdr>
        <w:top w:val="none" w:sz="0" w:space="0" w:color="auto"/>
        <w:left w:val="none" w:sz="0" w:space="0" w:color="auto"/>
        <w:bottom w:val="none" w:sz="0" w:space="0" w:color="auto"/>
        <w:right w:val="none" w:sz="0" w:space="0" w:color="auto"/>
      </w:divBdr>
      <w:divsChild>
        <w:div w:id="875586939">
          <w:marLeft w:val="0"/>
          <w:marRight w:val="0"/>
          <w:marTop w:val="0"/>
          <w:marBottom w:val="0"/>
          <w:divBdr>
            <w:top w:val="none" w:sz="0" w:space="0" w:color="auto"/>
            <w:left w:val="none" w:sz="0" w:space="0" w:color="auto"/>
            <w:bottom w:val="none" w:sz="0" w:space="0" w:color="auto"/>
            <w:right w:val="none" w:sz="0" w:space="0" w:color="auto"/>
          </w:divBdr>
        </w:div>
        <w:div w:id="899486382">
          <w:marLeft w:val="0"/>
          <w:marRight w:val="0"/>
          <w:marTop w:val="0"/>
          <w:marBottom w:val="0"/>
          <w:divBdr>
            <w:top w:val="none" w:sz="0" w:space="0" w:color="auto"/>
            <w:left w:val="none" w:sz="0" w:space="0" w:color="auto"/>
            <w:bottom w:val="none" w:sz="0" w:space="0" w:color="auto"/>
            <w:right w:val="none" w:sz="0" w:space="0" w:color="auto"/>
          </w:divBdr>
        </w:div>
        <w:div w:id="1025251203">
          <w:marLeft w:val="0"/>
          <w:marRight w:val="0"/>
          <w:marTop w:val="0"/>
          <w:marBottom w:val="0"/>
          <w:divBdr>
            <w:top w:val="none" w:sz="0" w:space="0" w:color="auto"/>
            <w:left w:val="none" w:sz="0" w:space="0" w:color="auto"/>
            <w:bottom w:val="none" w:sz="0" w:space="0" w:color="auto"/>
            <w:right w:val="none" w:sz="0" w:space="0" w:color="auto"/>
          </w:divBdr>
        </w:div>
        <w:div w:id="255021483">
          <w:marLeft w:val="0"/>
          <w:marRight w:val="0"/>
          <w:marTop w:val="0"/>
          <w:marBottom w:val="0"/>
          <w:divBdr>
            <w:top w:val="none" w:sz="0" w:space="0" w:color="auto"/>
            <w:left w:val="none" w:sz="0" w:space="0" w:color="auto"/>
            <w:bottom w:val="none" w:sz="0" w:space="0" w:color="auto"/>
            <w:right w:val="none" w:sz="0" w:space="0" w:color="auto"/>
          </w:divBdr>
        </w:div>
        <w:div w:id="973176355">
          <w:marLeft w:val="0"/>
          <w:marRight w:val="0"/>
          <w:marTop w:val="0"/>
          <w:marBottom w:val="0"/>
          <w:divBdr>
            <w:top w:val="none" w:sz="0" w:space="0" w:color="auto"/>
            <w:left w:val="none" w:sz="0" w:space="0" w:color="auto"/>
            <w:bottom w:val="none" w:sz="0" w:space="0" w:color="auto"/>
            <w:right w:val="none" w:sz="0" w:space="0" w:color="auto"/>
          </w:divBdr>
        </w:div>
        <w:div w:id="949355029">
          <w:marLeft w:val="0"/>
          <w:marRight w:val="0"/>
          <w:marTop w:val="0"/>
          <w:marBottom w:val="0"/>
          <w:divBdr>
            <w:top w:val="none" w:sz="0" w:space="0" w:color="auto"/>
            <w:left w:val="none" w:sz="0" w:space="0" w:color="auto"/>
            <w:bottom w:val="none" w:sz="0" w:space="0" w:color="auto"/>
            <w:right w:val="none" w:sz="0" w:space="0" w:color="auto"/>
          </w:divBdr>
        </w:div>
        <w:div w:id="1794053552">
          <w:marLeft w:val="0"/>
          <w:marRight w:val="0"/>
          <w:marTop w:val="0"/>
          <w:marBottom w:val="0"/>
          <w:divBdr>
            <w:top w:val="none" w:sz="0" w:space="0" w:color="auto"/>
            <w:left w:val="none" w:sz="0" w:space="0" w:color="auto"/>
            <w:bottom w:val="none" w:sz="0" w:space="0" w:color="auto"/>
            <w:right w:val="none" w:sz="0" w:space="0" w:color="auto"/>
          </w:divBdr>
        </w:div>
        <w:div w:id="426996831">
          <w:marLeft w:val="0"/>
          <w:marRight w:val="0"/>
          <w:marTop w:val="0"/>
          <w:marBottom w:val="0"/>
          <w:divBdr>
            <w:top w:val="none" w:sz="0" w:space="0" w:color="auto"/>
            <w:left w:val="none" w:sz="0" w:space="0" w:color="auto"/>
            <w:bottom w:val="none" w:sz="0" w:space="0" w:color="auto"/>
            <w:right w:val="none" w:sz="0" w:space="0" w:color="auto"/>
          </w:divBdr>
        </w:div>
        <w:div w:id="6293573">
          <w:marLeft w:val="0"/>
          <w:marRight w:val="0"/>
          <w:marTop w:val="0"/>
          <w:marBottom w:val="0"/>
          <w:divBdr>
            <w:top w:val="none" w:sz="0" w:space="0" w:color="auto"/>
            <w:left w:val="none" w:sz="0" w:space="0" w:color="auto"/>
            <w:bottom w:val="none" w:sz="0" w:space="0" w:color="auto"/>
            <w:right w:val="none" w:sz="0" w:space="0" w:color="auto"/>
          </w:divBdr>
        </w:div>
        <w:div w:id="1171799525">
          <w:marLeft w:val="0"/>
          <w:marRight w:val="0"/>
          <w:marTop w:val="0"/>
          <w:marBottom w:val="0"/>
          <w:divBdr>
            <w:top w:val="none" w:sz="0" w:space="0" w:color="auto"/>
            <w:left w:val="none" w:sz="0" w:space="0" w:color="auto"/>
            <w:bottom w:val="none" w:sz="0" w:space="0" w:color="auto"/>
            <w:right w:val="none" w:sz="0" w:space="0" w:color="auto"/>
          </w:divBdr>
        </w:div>
        <w:div w:id="451826338">
          <w:marLeft w:val="0"/>
          <w:marRight w:val="0"/>
          <w:marTop w:val="0"/>
          <w:marBottom w:val="0"/>
          <w:divBdr>
            <w:top w:val="none" w:sz="0" w:space="0" w:color="auto"/>
            <w:left w:val="none" w:sz="0" w:space="0" w:color="auto"/>
            <w:bottom w:val="none" w:sz="0" w:space="0" w:color="auto"/>
            <w:right w:val="none" w:sz="0" w:space="0" w:color="auto"/>
          </w:divBdr>
        </w:div>
        <w:div w:id="1037975821">
          <w:marLeft w:val="0"/>
          <w:marRight w:val="0"/>
          <w:marTop w:val="0"/>
          <w:marBottom w:val="0"/>
          <w:divBdr>
            <w:top w:val="none" w:sz="0" w:space="0" w:color="auto"/>
            <w:left w:val="none" w:sz="0" w:space="0" w:color="auto"/>
            <w:bottom w:val="none" w:sz="0" w:space="0" w:color="auto"/>
            <w:right w:val="none" w:sz="0" w:space="0" w:color="auto"/>
          </w:divBdr>
        </w:div>
        <w:div w:id="782000377">
          <w:marLeft w:val="0"/>
          <w:marRight w:val="0"/>
          <w:marTop w:val="0"/>
          <w:marBottom w:val="0"/>
          <w:divBdr>
            <w:top w:val="none" w:sz="0" w:space="0" w:color="auto"/>
            <w:left w:val="none" w:sz="0" w:space="0" w:color="auto"/>
            <w:bottom w:val="none" w:sz="0" w:space="0" w:color="auto"/>
            <w:right w:val="none" w:sz="0" w:space="0" w:color="auto"/>
          </w:divBdr>
        </w:div>
        <w:div w:id="1385567600">
          <w:marLeft w:val="0"/>
          <w:marRight w:val="0"/>
          <w:marTop w:val="0"/>
          <w:marBottom w:val="0"/>
          <w:divBdr>
            <w:top w:val="none" w:sz="0" w:space="0" w:color="auto"/>
            <w:left w:val="none" w:sz="0" w:space="0" w:color="auto"/>
            <w:bottom w:val="none" w:sz="0" w:space="0" w:color="auto"/>
            <w:right w:val="none" w:sz="0" w:space="0" w:color="auto"/>
          </w:divBdr>
        </w:div>
        <w:div w:id="117841305">
          <w:marLeft w:val="0"/>
          <w:marRight w:val="0"/>
          <w:marTop w:val="0"/>
          <w:marBottom w:val="0"/>
          <w:divBdr>
            <w:top w:val="none" w:sz="0" w:space="0" w:color="auto"/>
            <w:left w:val="none" w:sz="0" w:space="0" w:color="auto"/>
            <w:bottom w:val="none" w:sz="0" w:space="0" w:color="auto"/>
            <w:right w:val="none" w:sz="0" w:space="0" w:color="auto"/>
          </w:divBdr>
        </w:div>
        <w:div w:id="1960140671">
          <w:marLeft w:val="0"/>
          <w:marRight w:val="0"/>
          <w:marTop w:val="0"/>
          <w:marBottom w:val="0"/>
          <w:divBdr>
            <w:top w:val="none" w:sz="0" w:space="0" w:color="auto"/>
            <w:left w:val="none" w:sz="0" w:space="0" w:color="auto"/>
            <w:bottom w:val="none" w:sz="0" w:space="0" w:color="auto"/>
            <w:right w:val="none" w:sz="0" w:space="0" w:color="auto"/>
          </w:divBdr>
        </w:div>
        <w:div w:id="553010821">
          <w:marLeft w:val="0"/>
          <w:marRight w:val="0"/>
          <w:marTop w:val="0"/>
          <w:marBottom w:val="0"/>
          <w:divBdr>
            <w:top w:val="none" w:sz="0" w:space="0" w:color="auto"/>
            <w:left w:val="none" w:sz="0" w:space="0" w:color="auto"/>
            <w:bottom w:val="none" w:sz="0" w:space="0" w:color="auto"/>
            <w:right w:val="none" w:sz="0" w:space="0" w:color="auto"/>
          </w:divBdr>
        </w:div>
        <w:div w:id="125708061">
          <w:marLeft w:val="0"/>
          <w:marRight w:val="0"/>
          <w:marTop w:val="0"/>
          <w:marBottom w:val="0"/>
          <w:divBdr>
            <w:top w:val="none" w:sz="0" w:space="0" w:color="auto"/>
            <w:left w:val="none" w:sz="0" w:space="0" w:color="auto"/>
            <w:bottom w:val="none" w:sz="0" w:space="0" w:color="auto"/>
            <w:right w:val="none" w:sz="0" w:space="0" w:color="auto"/>
          </w:divBdr>
        </w:div>
        <w:div w:id="221261234">
          <w:marLeft w:val="0"/>
          <w:marRight w:val="0"/>
          <w:marTop w:val="0"/>
          <w:marBottom w:val="0"/>
          <w:divBdr>
            <w:top w:val="none" w:sz="0" w:space="0" w:color="auto"/>
            <w:left w:val="none" w:sz="0" w:space="0" w:color="auto"/>
            <w:bottom w:val="none" w:sz="0" w:space="0" w:color="auto"/>
            <w:right w:val="none" w:sz="0" w:space="0" w:color="auto"/>
          </w:divBdr>
        </w:div>
        <w:div w:id="154419955">
          <w:marLeft w:val="0"/>
          <w:marRight w:val="0"/>
          <w:marTop w:val="0"/>
          <w:marBottom w:val="0"/>
          <w:divBdr>
            <w:top w:val="none" w:sz="0" w:space="0" w:color="auto"/>
            <w:left w:val="none" w:sz="0" w:space="0" w:color="auto"/>
            <w:bottom w:val="none" w:sz="0" w:space="0" w:color="auto"/>
            <w:right w:val="none" w:sz="0" w:space="0" w:color="auto"/>
          </w:divBdr>
        </w:div>
        <w:div w:id="19942766">
          <w:marLeft w:val="0"/>
          <w:marRight w:val="0"/>
          <w:marTop w:val="0"/>
          <w:marBottom w:val="0"/>
          <w:divBdr>
            <w:top w:val="none" w:sz="0" w:space="0" w:color="auto"/>
            <w:left w:val="none" w:sz="0" w:space="0" w:color="auto"/>
            <w:bottom w:val="none" w:sz="0" w:space="0" w:color="auto"/>
            <w:right w:val="none" w:sz="0" w:space="0" w:color="auto"/>
          </w:divBdr>
        </w:div>
      </w:divsChild>
    </w:div>
    <w:div w:id="221789371">
      <w:bodyDiv w:val="1"/>
      <w:marLeft w:val="0"/>
      <w:marRight w:val="0"/>
      <w:marTop w:val="0"/>
      <w:marBottom w:val="0"/>
      <w:divBdr>
        <w:top w:val="none" w:sz="0" w:space="0" w:color="auto"/>
        <w:left w:val="none" w:sz="0" w:space="0" w:color="auto"/>
        <w:bottom w:val="none" w:sz="0" w:space="0" w:color="auto"/>
        <w:right w:val="none" w:sz="0" w:space="0" w:color="auto"/>
      </w:divBdr>
      <w:divsChild>
        <w:div w:id="523522121">
          <w:marLeft w:val="0"/>
          <w:marRight w:val="0"/>
          <w:marTop w:val="0"/>
          <w:marBottom w:val="0"/>
          <w:divBdr>
            <w:top w:val="none" w:sz="0" w:space="0" w:color="auto"/>
            <w:left w:val="none" w:sz="0" w:space="0" w:color="auto"/>
            <w:bottom w:val="none" w:sz="0" w:space="0" w:color="auto"/>
            <w:right w:val="none" w:sz="0" w:space="0" w:color="auto"/>
          </w:divBdr>
        </w:div>
        <w:div w:id="287704973">
          <w:marLeft w:val="0"/>
          <w:marRight w:val="0"/>
          <w:marTop w:val="0"/>
          <w:marBottom w:val="0"/>
          <w:divBdr>
            <w:top w:val="none" w:sz="0" w:space="0" w:color="auto"/>
            <w:left w:val="none" w:sz="0" w:space="0" w:color="auto"/>
            <w:bottom w:val="none" w:sz="0" w:space="0" w:color="auto"/>
            <w:right w:val="none" w:sz="0" w:space="0" w:color="auto"/>
          </w:divBdr>
        </w:div>
        <w:div w:id="601886267">
          <w:marLeft w:val="0"/>
          <w:marRight w:val="0"/>
          <w:marTop w:val="0"/>
          <w:marBottom w:val="0"/>
          <w:divBdr>
            <w:top w:val="none" w:sz="0" w:space="0" w:color="auto"/>
            <w:left w:val="none" w:sz="0" w:space="0" w:color="auto"/>
            <w:bottom w:val="none" w:sz="0" w:space="0" w:color="auto"/>
            <w:right w:val="none" w:sz="0" w:space="0" w:color="auto"/>
          </w:divBdr>
        </w:div>
        <w:div w:id="1988388353">
          <w:marLeft w:val="0"/>
          <w:marRight w:val="0"/>
          <w:marTop w:val="0"/>
          <w:marBottom w:val="0"/>
          <w:divBdr>
            <w:top w:val="none" w:sz="0" w:space="0" w:color="auto"/>
            <w:left w:val="none" w:sz="0" w:space="0" w:color="auto"/>
            <w:bottom w:val="none" w:sz="0" w:space="0" w:color="auto"/>
            <w:right w:val="none" w:sz="0" w:space="0" w:color="auto"/>
          </w:divBdr>
        </w:div>
        <w:div w:id="1429890473">
          <w:marLeft w:val="0"/>
          <w:marRight w:val="0"/>
          <w:marTop w:val="0"/>
          <w:marBottom w:val="0"/>
          <w:divBdr>
            <w:top w:val="none" w:sz="0" w:space="0" w:color="auto"/>
            <w:left w:val="none" w:sz="0" w:space="0" w:color="auto"/>
            <w:bottom w:val="none" w:sz="0" w:space="0" w:color="auto"/>
            <w:right w:val="none" w:sz="0" w:space="0" w:color="auto"/>
          </w:divBdr>
        </w:div>
        <w:div w:id="552078687">
          <w:marLeft w:val="0"/>
          <w:marRight w:val="0"/>
          <w:marTop w:val="0"/>
          <w:marBottom w:val="0"/>
          <w:divBdr>
            <w:top w:val="none" w:sz="0" w:space="0" w:color="auto"/>
            <w:left w:val="none" w:sz="0" w:space="0" w:color="auto"/>
            <w:bottom w:val="none" w:sz="0" w:space="0" w:color="auto"/>
            <w:right w:val="none" w:sz="0" w:space="0" w:color="auto"/>
          </w:divBdr>
        </w:div>
        <w:div w:id="2077127546">
          <w:marLeft w:val="0"/>
          <w:marRight w:val="0"/>
          <w:marTop w:val="0"/>
          <w:marBottom w:val="0"/>
          <w:divBdr>
            <w:top w:val="none" w:sz="0" w:space="0" w:color="auto"/>
            <w:left w:val="none" w:sz="0" w:space="0" w:color="auto"/>
            <w:bottom w:val="none" w:sz="0" w:space="0" w:color="auto"/>
            <w:right w:val="none" w:sz="0" w:space="0" w:color="auto"/>
          </w:divBdr>
        </w:div>
        <w:div w:id="676158226">
          <w:marLeft w:val="0"/>
          <w:marRight w:val="0"/>
          <w:marTop w:val="0"/>
          <w:marBottom w:val="0"/>
          <w:divBdr>
            <w:top w:val="none" w:sz="0" w:space="0" w:color="auto"/>
            <w:left w:val="none" w:sz="0" w:space="0" w:color="auto"/>
            <w:bottom w:val="none" w:sz="0" w:space="0" w:color="auto"/>
            <w:right w:val="none" w:sz="0" w:space="0" w:color="auto"/>
          </w:divBdr>
        </w:div>
        <w:div w:id="1436899386">
          <w:marLeft w:val="0"/>
          <w:marRight w:val="0"/>
          <w:marTop w:val="0"/>
          <w:marBottom w:val="0"/>
          <w:divBdr>
            <w:top w:val="none" w:sz="0" w:space="0" w:color="auto"/>
            <w:left w:val="none" w:sz="0" w:space="0" w:color="auto"/>
            <w:bottom w:val="none" w:sz="0" w:space="0" w:color="auto"/>
            <w:right w:val="none" w:sz="0" w:space="0" w:color="auto"/>
          </w:divBdr>
        </w:div>
        <w:div w:id="1475752939">
          <w:marLeft w:val="0"/>
          <w:marRight w:val="0"/>
          <w:marTop w:val="0"/>
          <w:marBottom w:val="0"/>
          <w:divBdr>
            <w:top w:val="none" w:sz="0" w:space="0" w:color="auto"/>
            <w:left w:val="none" w:sz="0" w:space="0" w:color="auto"/>
            <w:bottom w:val="none" w:sz="0" w:space="0" w:color="auto"/>
            <w:right w:val="none" w:sz="0" w:space="0" w:color="auto"/>
          </w:divBdr>
        </w:div>
        <w:div w:id="1625965925">
          <w:marLeft w:val="0"/>
          <w:marRight w:val="0"/>
          <w:marTop w:val="0"/>
          <w:marBottom w:val="0"/>
          <w:divBdr>
            <w:top w:val="none" w:sz="0" w:space="0" w:color="auto"/>
            <w:left w:val="none" w:sz="0" w:space="0" w:color="auto"/>
            <w:bottom w:val="none" w:sz="0" w:space="0" w:color="auto"/>
            <w:right w:val="none" w:sz="0" w:space="0" w:color="auto"/>
          </w:divBdr>
        </w:div>
        <w:div w:id="1127508952">
          <w:marLeft w:val="0"/>
          <w:marRight w:val="0"/>
          <w:marTop w:val="0"/>
          <w:marBottom w:val="0"/>
          <w:divBdr>
            <w:top w:val="none" w:sz="0" w:space="0" w:color="auto"/>
            <w:left w:val="none" w:sz="0" w:space="0" w:color="auto"/>
            <w:bottom w:val="none" w:sz="0" w:space="0" w:color="auto"/>
            <w:right w:val="none" w:sz="0" w:space="0" w:color="auto"/>
          </w:divBdr>
        </w:div>
        <w:div w:id="1464352569">
          <w:marLeft w:val="0"/>
          <w:marRight w:val="0"/>
          <w:marTop w:val="0"/>
          <w:marBottom w:val="0"/>
          <w:divBdr>
            <w:top w:val="none" w:sz="0" w:space="0" w:color="auto"/>
            <w:left w:val="none" w:sz="0" w:space="0" w:color="auto"/>
            <w:bottom w:val="none" w:sz="0" w:space="0" w:color="auto"/>
            <w:right w:val="none" w:sz="0" w:space="0" w:color="auto"/>
          </w:divBdr>
        </w:div>
        <w:div w:id="2000840166">
          <w:marLeft w:val="0"/>
          <w:marRight w:val="0"/>
          <w:marTop w:val="0"/>
          <w:marBottom w:val="0"/>
          <w:divBdr>
            <w:top w:val="none" w:sz="0" w:space="0" w:color="auto"/>
            <w:left w:val="none" w:sz="0" w:space="0" w:color="auto"/>
            <w:bottom w:val="none" w:sz="0" w:space="0" w:color="auto"/>
            <w:right w:val="none" w:sz="0" w:space="0" w:color="auto"/>
          </w:divBdr>
        </w:div>
        <w:div w:id="1277787030">
          <w:marLeft w:val="0"/>
          <w:marRight w:val="0"/>
          <w:marTop w:val="0"/>
          <w:marBottom w:val="0"/>
          <w:divBdr>
            <w:top w:val="none" w:sz="0" w:space="0" w:color="auto"/>
            <w:left w:val="none" w:sz="0" w:space="0" w:color="auto"/>
            <w:bottom w:val="none" w:sz="0" w:space="0" w:color="auto"/>
            <w:right w:val="none" w:sz="0" w:space="0" w:color="auto"/>
          </w:divBdr>
        </w:div>
        <w:div w:id="1156073829">
          <w:marLeft w:val="0"/>
          <w:marRight w:val="0"/>
          <w:marTop w:val="0"/>
          <w:marBottom w:val="0"/>
          <w:divBdr>
            <w:top w:val="none" w:sz="0" w:space="0" w:color="auto"/>
            <w:left w:val="none" w:sz="0" w:space="0" w:color="auto"/>
            <w:bottom w:val="none" w:sz="0" w:space="0" w:color="auto"/>
            <w:right w:val="none" w:sz="0" w:space="0" w:color="auto"/>
          </w:divBdr>
        </w:div>
        <w:div w:id="1224760253">
          <w:marLeft w:val="0"/>
          <w:marRight w:val="0"/>
          <w:marTop w:val="0"/>
          <w:marBottom w:val="0"/>
          <w:divBdr>
            <w:top w:val="none" w:sz="0" w:space="0" w:color="auto"/>
            <w:left w:val="none" w:sz="0" w:space="0" w:color="auto"/>
            <w:bottom w:val="none" w:sz="0" w:space="0" w:color="auto"/>
            <w:right w:val="none" w:sz="0" w:space="0" w:color="auto"/>
          </w:divBdr>
        </w:div>
        <w:div w:id="271741919">
          <w:marLeft w:val="0"/>
          <w:marRight w:val="0"/>
          <w:marTop w:val="0"/>
          <w:marBottom w:val="0"/>
          <w:divBdr>
            <w:top w:val="none" w:sz="0" w:space="0" w:color="auto"/>
            <w:left w:val="none" w:sz="0" w:space="0" w:color="auto"/>
            <w:bottom w:val="none" w:sz="0" w:space="0" w:color="auto"/>
            <w:right w:val="none" w:sz="0" w:space="0" w:color="auto"/>
          </w:divBdr>
        </w:div>
        <w:div w:id="1449738840">
          <w:marLeft w:val="0"/>
          <w:marRight w:val="0"/>
          <w:marTop w:val="0"/>
          <w:marBottom w:val="0"/>
          <w:divBdr>
            <w:top w:val="none" w:sz="0" w:space="0" w:color="auto"/>
            <w:left w:val="none" w:sz="0" w:space="0" w:color="auto"/>
            <w:bottom w:val="none" w:sz="0" w:space="0" w:color="auto"/>
            <w:right w:val="none" w:sz="0" w:space="0" w:color="auto"/>
          </w:divBdr>
        </w:div>
        <w:div w:id="1415586618">
          <w:marLeft w:val="0"/>
          <w:marRight w:val="0"/>
          <w:marTop w:val="0"/>
          <w:marBottom w:val="0"/>
          <w:divBdr>
            <w:top w:val="none" w:sz="0" w:space="0" w:color="auto"/>
            <w:left w:val="none" w:sz="0" w:space="0" w:color="auto"/>
            <w:bottom w:val="none" w:sz="0" w:space="0" w:color="auto"/>
            <w:right w:val="none" w:sz="0" w:space="0" w:color="auto"/>
          </w:divBdr>
        </w:div>
        <w:div w:id="2104569077">
          <w:marLeft w:val="0"/>
          <w:marRight w:val="0"/>
          <w:marTop w:val="0"/>
          <w:marBottom w:val="0"/>
          <w:divBdr>
            <w:top w:val="none" w:sz="0" w:space="0" w:color="auto"/>
            <w:left w:val="none" w:sz="0" w:space="0" w:color="auto"/>
            <w:bottom w:val="none" w:sz="0" w:space="0" w:color="auto"/>
            <w:right w:val="none" w:sz="0" w:space="0" w:color="auto"/>
          </w:divBdr>
        </w:div>
        <w:div w:id="1297955481">
          <w:marLeft w:val="0"/>
          <w:marRight w:val="0"/>
          <w:marTop w:val="0"/>
          <w:marBottom w:val="0"/>
          <w:divBdr>
            <w:top w:val="none" w:sz="0" w:space="0" w:color="auto"/>
            <w:left w:val="none" w:sz="0" w:space="0" w:color="auto"/>
            <w:bottom w:val="none" w:sz="0" w:space="0" w:color="auto"/>
            <w:right w:val="none" w:sz="0" w:space="0" w:color="auto"/>
          </w:divBdr>
        </w:div>
      </w:divsChild>
    </w:div>
    <w:div w:id="282423422">
      <w:bodyDiv w:val="1"/>
      <w:marLeft w:val="0"/>
      <w:marRight w:val="0"/>
      <w:marTop w:val="0"/>
      <w:marBottom w:val="0"/>
      <w:divBdr>
        <w:top w:val="none" w:sz="0" w:space="0" w:color="auto"/>
        <w:left w:val="none" w:sz="0" w:space="0" w:color="auto"/>
        <w:bottom w:val="none" w:sz="0" w:space="0" w:color="auto"/>
        <w:right w:val="none" w:sz="0" w:space="0" w:color="auto"/>
      </w:divBdr>
      <w:divsChild>
        <w:div w:id="2046296326">
          <w:marLeft w:val="0"/>
          <w:marRight w:val="0"/>
          <w:marTop w:val="0"/>
          <w:marBottom w:val="0"/>
          <w:divBdr>
            <w:top w:val="none" w:sz="0" w:space="0" w:color="auto"/>
            <w:left w:val="none" w:sz="0" w:space="0" w:color="auto"/>
            <w:bottom w:val="none" w:sz="0" w:space="0" w:color="auto"/>
            <w:right w:val="none" w:sz="0" w:space="0" w:color="auto"/>
          </w:divBdr>
        </w:div>
        <w:div w:id="1254632576">
          <w:marLeft w:val="0"/>
          <w:marRight w:val="0"/>
          <w:marTop w:val="0"/>
          <w:marBottom w:val="0"/>
          <w:divBdr>
            <w:top w:val="none" w:sz="0" w:space="0" w:color="auto"/>
            <w:left w:val="none" w:sz="0" w:space="0" w:color="auto"/>
            <w:bottom w:val="none" w:sz="0" w:space="0" w:color="auto"/>
            <w:right w:val="none" w:sz="0" w:space="0" w:color="auto"/>
          </w:divBdr>
        </w:div>
        <w:div w:id="1088576982">
          <w:marLeft w:val="0"/>
          <w:marRight w:val="0"/>
          <w:marTop w:val="0"/>
          <w:marBottom w:val="0"/>
          <w:divBdr>
            <w:top w:val="none" w:sz="0" w:space="0" w:color="auto"/>
            <w:left w:val="none" w:sz="0" w:space="0" w:color="auto"/>
            <w:bottom w:val="none" w:sz="0" w:space="0" w:color="auto"/>
            <w:right w:val="none" w:sz="0" w:space="0" w:color="auto"/>
          </w:divBdr>
        </w:div>
        <w:div w:id="2073887270">
          <w:marLeft w:val="0"/>
          <w:marRight w:val="0"/>
          <w:marTop w:val="0"/>
          <w:marBottom w:val="0"/>
          <w:divBdr>
            <w:top w:val="none" w:sz="0" w:space="0" w:color="auto"/>
            <w:left w:val="none" w:sz="0" w:space="0" w:color="auto"/>
            <w:bottom w:val="none" w:sz="0" w:space="0" w:color="auto"/>
            <w:right w:val="none" w:sz="0" w:space="0" w:color="auto"/>
          </w:divBdr>
        </w:div>
        <w:div w:id="1649477799">
          <w:marLeft w:val="0"/>
          <w:marRight w:val="0"/>
          <w:marTop w:val="0"/>
          <w:marBottom w:val="0"/>
          <w:divBdr>
            <w:top w:val="none" w:sz="0" w:space="0" w:color="auto"/>
            <w:left w:val="none" w:sz="0" w:space="0" w:color="auto"/>
            <w:bottom w:val="none" w:sz="0" w:space="0" w:color="auto"/>
            <w:right w:val="none" w:sz="0" w:space="0" w:color="auto"/>
          </w:divBdr>
        </w:div>
        <w:div w:id="1927959931">
          <w:marLeft w:val="0"/>
          <w:marRight w:val="0"/>
          <w:marTop w:val="0"/>
          <w:marBottom w:val="0"/>
          <w:divBdr>
            <w:top w:val="none" w:sz="0" w:space="0" w:color="auto"/>
            <w:left w:val="none" w:sz="0" w:space="0" w:color="auto"/>
            <w:bottom w:val="none" w:sz="0" w:space="0" w:color="auto"/>
            <w:right w:val="none" w:sz="0" w:space="0" w:color="auto"/>
          </w:divBdr>
        </w:div>
        <w:div w:id="2109301651">
          <w:marLeft w:val="0"/>
          <w:marRight w:val="0"/>
          <w:marTop w:val="0"/>
          <w:marBottom w:val="0"/>
          <w:divBdr>
            <w:top w:val="none" w:sz="0" w:space="0" w:color="auto"/>
            <w:left w:val="none" w:sz="0" w:space="0" w:color="auto"/>
            <w:bottom w:val="none" w:sz="0" w:space="0" w:color="auto"/>
            <w:right w:val="none" w:sz="0" w:space="0" w:color="auto"/>
          </w:divBdr>
        </w:div>
        <w:div w:id="314913856">
          <w:marLeft w:val="0"/>
          <w:marRight w:val="0"/>
          <w:marTop w:val="0"/>
          <w:marBottom w:val="0"/>
          <w:divBdr>
            <w:top w:val="none" w:sz="0" w:space="0" w:color="auto"/>
            <w:left w:val="none" w:sz="0" w:space="0" w:color="auto"/>
            <w:bottom w:val="none" w:sz="0" w:space="0" w:color="auto"/>
            <w:right w:val="none" w:sz="0" w:space="0" w:color="auto"/>
          </w:divBdr>
        </w:div>
      </w:divsChild>
    </w:div>
    <w:div w:id="311981099">
      <w:bodyDiv w:val="1"/>
      <w:marLeft w:val="0"/>
      <w:marRight w:val="0"/>
      <w:marTop w:val="0"/>
      <w:marBottom w:val="0"/>
      <w:divBdr>
        <w:top w:val="none" w:sz="0" w:space="0" w:color="auto"/>
        <w:left w:val="none" w:sz="0" w:space="0" w:color="auto"/>
        <w:bottom w:val="none" w:sz="0" w:space="0" w:color="auto"/>
        <w:right w:val="none" w:sz="0" w:space="0" w:color="auto"/>
      </w:divBdr>
    </w:div>
    <w:div w:id="361173999">
      <w:bodyDiv w:val="1"/>
      <w:marLeft w:val="0"/>
      <w:marRight w:val="0"/>
      <w:marTop w:val="0"/>
      <w:marBottom w:val="0"/>
      <w:divBdr>
        <w:top w:val="none" w:sz="0" w:space="0" w:color="auto"/>
        <w:left w:val="none" w:sz="0" w:space="0" w:color="auto"/>
        <w:bottom w:val="none" w:sz="0" w:space="0" w:color="auto"/>
        <w:right w:val="none" w:sz="0" w:space="0" w:color="auto"/>
      </w:divBdr>
      <w:divsChild>
        <w:div w:id="455834225">
          <w:marLeft w:val="0"/>
          <w:marRight w:val="0"/>
          <w:marTop w:val="0"/>
          <w:marBottom w:val="0"/>
          <w:divBdr>
            <w:top w:val="none" w:sz="0" w:space="0" w:color="auto"/>
            <w:left w:val="none" w:sz="0" w:space="0" w:color="auto"/>
            <w:bottom w:val="none" w:sz="0" w:space="0" w:color="auto"/>
            <w:right w:val="none" w:sz="0" w:space="0" w:color="auto"/>
          </w:divBdr>
        </w:div>
        <w:div w:id="1592004663">
          <w:marLeft w:val="0"/>
          <w:marRight w:val="0"/>
          <w:marTop w:val="0"/>
          <w:marBottom w:val="0"/>
          <w:divBdr>
            <w:top w:val="none" w:sz="0" w:space="0" w:color="auto"/>
            <w:left w:val="none" w:sz="0" w:space="0" w:color="auto"/>
            <w:bottom w:val="none" w:sz="0" w:space="0" w:color="auto"/>
            <w:right w:val="none" w:sz="0" w:space="0" w:color="auto"/>
          </w:divBdr>
        </w:div>
        <w:div w:id="603264957">
          <w:marLeft w:val="0"/>
          <w:marRight w:val="0"/>
          <w:marTop w:val="0"/>
          <w:marBottom w:val="0"/>
          <w:divBdr>
            <w:top w:val="none" w:sz="0" w:space="0" w:color="auto"/>
            <w:left w:val="none" w:sz="0" w:space="0" w:color="auto"/>
            <w:bottom w:val="none" w:sz="0" w:space="0" w:color="auto"/>
            <w:right w:val="none" w:sz="0" w:space="0" w:color="auto"/>
          </w:divBdr>
        </w:div>
        <w:div w:id="830607110">
          <w:marLeft w:val="0"/>
          <w:marRight w:val="0"/>
          <w:marTop w:val="0"/>
          <w:marBottom w:val="0"/>
          <w:divBdr>
            <w:top w:val="none" w:sz="0" w:space="0" w:color="auto"/>
            <w:left w:val="none" w:sz="0" w:space="0" w:color="auto"/>
            <w:bottom w:val="none" w:sz="0" w:space="0" w:color="auto"/>
            <w:right w:val="none" w:sz="0" w:space="0" w:color="auto"/>
          </w:divBdr>
        </w:div>
        <w:div w:id="1423525021">
          <w:marLeft w:val="0"/>
          <w:marRight w:val="0"/>
          <w:marTop w:val="0"/>
          <w:marBottom w:val="0"/>
          <w:divBdr>
            <w:top w:val="none" w:sz="0" w:space="0" w:color="auto"/>
            <w:left w:val="none" w:sz="0" w:space="0" w:color="auto"/>
            <w:bottom w:val="none" w:sz="0" w:space="0" w:color="auto"/>
            <w:right w:val="none" w:sz="0" w:space="0" w:color="auto"/>
          </w:divBdr>
        </w:div>
        <w:div w:id="1226528094">
          <w:marLeft w:val="0"/>
          <w:marRight w:val="0"/>
          <w:marTop w:val="0"/>
          <w:marBottom w:val="0"/>
          <w:divBdr>
            <w:top w:val="none" w:sz="0" w:space="0" w:color="auto"/>
            <w:left w:val="none" w:sz="0" w:space="0" w:color="auto"/>
            <w:bottom w:val="none" w:sz="0" w:space="0" w:color="auto"/>
            <w:right w:val="none" w:sz="0" w:space="0" w:color="auto"/>
          </w:divBdr>
        </w:div>
        <w:div w:id="210650611">
          <w:marLeft w:val="0"/>
          <w:marRight w:val="0"/>
          <w:marTop w:val="0"/>
          <w:marBottom w:val="0"/>
          <w:divBdr>
            <w:top w:val="none" w:sz="0" w:space="0" w:color="auto"/>
            <w:left w:val="none" w:sz="0" w:space="0" w:color="auto"/>
            <w:bottom w:val="none" w:sz="0" w:space="0" w:color="auto"/>
            <w:right w:val="none" w:sz="0" w:space="0" w:color="auto"/>
          </w:divBdr>
        </w:div>
        <w:div w:id="195776121">
          <w:marLeft w:val="0"/>
          <w:marRight w:val="0"/>
          <w:marTop w:val="0"/>
          <w:marBottom w:val="0"/>
          <w:divBdr>
            <w:top w:val="none" w:sz="0" w:space="0" w:color="auto"/>
            <w:left w:val="none" w:sz="0" w:space="0" w:color="auto"/>
            <w:bottom w:val="none" w:sz="0" w:space="0" w:color="auto"/>
            <w:right w:val="none" w:sz="0" w:space="0" w:color="auto"/>
          </w:divBdr>
        </w:div>
      </w:divsChild>
    </w:div>
    <w:div w:id="385492841">
      <w:bodyDiv w:val="1"/>
      <w:marLeft w:val="0"/>
      <w:marRight w:val="0"/>
      <w:marTop w:val="0"/>
      <w:marBottom w:val="0"/>
      <w:divBdr>
        <w:top w:val="none" w:sz="0" w:space="0" w:color="auto"/>
        <w:left w:val="none" w:sz="0" w:space="0" w:color="auto"/>
        <w:bottom w:val="none" w:sz="0" w:space="0" w:color="auto"/>
        <w:right w:val="none" w:sz="0" w:space="0" w:color="auto"/>
      </w:divBdr>
      <w:divsChild>
        <w:div w:id="1054308443">
          <w:marLeft w:val="0"/>
          <w:marRight w:val="0"/>
          <w:marTop w:val="0"/>
          <w:marBottom w:val="0"/>
          <w:divBdr>
            <w:top w:val="none" w:sz="0" w:space="0" w:color="auto"/>
            <w:left w:val="none" w:sz="0" w:space="0" w:color="auto"/>
            <w:bottom w:val="none" w:sz="0" w:space="0" w:color="auto"/>
            <w:right w:val="none" w:sz="0" w:space="0" w:color="auto"/>
          </w:divBdr>
        </w:div>
        <w:div w:id="1823545769">
          <w:marLeft w:val="0"/>
          <w:marRight w:val="0"/>
          <w:marTop w:val="0"/>
          <w:marBottom w:val="0"/>
          <w:divBdr>
            <w:top w:val="none" w:sz="0" w:space="0" w:color="auto"/>
            <w:left w:val="none" w:sz="0" w:space="0" w:color="auto"/>
            <w:bottom w:val="none" w:sz="0" w:space="0" w:color="auto"/>
            <w:right w:val="none" w:sz="0" w:space="0" w:color="auto"/>
          </w:divBdr>
        </w:div>
        <w:div w:id="87510078">
          <w:marLeft w:val="0"/>
          <w:marRight w:val="0"/>
          <w:marTop w:val="0"/>
          <w:marBottom w:val="0"/>
          <w:divBdr>
            <w:top w:val="none" w:sz="0" w:space="0" w:color="auto"/>
            <w:left w:val="none" w:sz="0" w:space="0" w:color="auto"/>
            <w:bottom w:val="none" w:sz="0" w:space="0" w:color="auto"/>
            <w:right w:val="none" w:sz="0" w:space="0" w:color="auto"/>
          </w:divBdr>
        </w:div>
        <w:div w:id="1979408206">
          <w:marLeft w:val="0"/>
          <w:marRight w:val="0"/>
          <w:marTop w:val="0"/>
          <w:marBottom w:val="0"/>
          <w:divBdr>
            <w:top w:val="none" w:sz="0" w:space="0" w:color="auto"/>
            <w:left w:val="none" w:sz="0" w:space="0" w:color="auto"/>
            <w:bottom w:val="none" w:sz="0" w:space="0" w:color="auto"/>
            <w:right w:val="none" w:sz="0" w:space="0" w:color="auto"/>
          </w:divBdr>
        </w:div>
        <w:div w:id="1253394206">
          <w:marLeft w:val="0"/>
          <w:marRight w:val="0"/>
          <w:marTop w:val="0"/>
          <w:marBottom w:val="0"/>
          <w:divBdr>
            <w:top w:val="none" w:sz="0" w:space="0" w:color="auto"/>
            <w:left w:val="none" w:sz="0" w:space="0" w:color="auto"/>
            <w:bottom w:val="none" w:sz="0" w:space="0" w:color="auto"/>
            <w:right w:val="none" w:sz="0" w:space="0" w:color="auto"/>
          </w:divBdr>
        </w:div>
        <w:div w:id="1434128198">
          <w:marLeft w:val="0"/>
          <w:marRight w:val="0"/>
          <w:marTop w:val="0"/>
          <w:marBottom w:val="0"/>
          <w:divBdr>
            <w:top w:val="none" w:sz="0" w:space="0" w:color="auto"/>
            <w:left w:val="none" w:sz="0" w:space="0" w:color="auto"/>
            <w:bottom w:val="none" w:sz="0" w:space="0" w:color="auto"/>
            <w:right w:val="none" w:sz="0" w:space="0" w:color="auto"/>
          </w:divBdr>
        </w:div>
        <w:div w:id="2121489084">
          <w:marLeft w:val="0"/>
          <w:marRight w:val="0"/>
          <w:marTop w:val="0"/>
          <w:marBottom w:val="0"/>
          <w:divBdr>
            <w:top w:val="none" w:sz="0" w:space="0" w:color="auto"/>
            <w:left w:val="none" w:sz="0" w:space="0" w:color="auto"/>
            <w:bottom w:val="none" w:sz="0" w:space="0" w:color="auto"/>
            <w:right w:val="none" w:sz="0" w:space="0" w:color="auto"/>
          </w:divBdr>
        </w:div>
        <w:div w:id="47999291">
          <w:marLeft w:val="0"/>
          <w:marRight w:val="0"/>
          <w:marTop w:val="0"/>
          <w:marBottom w:val="0"/>
          <w:divBdr>
            <w:top w:val="none" w:sz="0" w:space="0" w:color="auto"/>
            <w:left w:val="none" w:sz="0" w:space="0" w:color="auto"/>
            <w:bottom w:val="none" w:sz="0" w:space="0" w:color="auto"/>
            <w:right w:val="none" w:sz="0" w:space="0" w:color="auto"/>
          </w:divBdr>
        </w:div>
        <w:div w:id="743407371">
          <w:marLeft w:val="0"/>
          <w:marRight w:val="0"/>
          <w:marTop w:val="0"/>
          <w:marBottom w:val="0"/>
          <w:divBdr>
            <w:top w:val="none" w:sz="0" w:space="0" w:color="auto"/>
            <w:left w:val="none" w:sz="0" w:space="0" w:color="auto"/>
            <w:bottom w:val="none" w:sz="0" w:space="0" w:color="auto"/>
            <w:right w:val="none" w:sz="0" w:space="0" w:color="auto"/>
          </w:divBdr>
        </w:div>
        <w:div w:id="1931809286">
          <w:marLeft w:val="0"/>
          <w:marRight w:val="0"/>
          <w:marTop w:val="0"/>
          <w:marBottom w:val="0"/>
          <w:divBdr>
            <w:top w:val="none" w:sz="0" w:space="0" w:color="auto"/>
            <w:left w:val="none" w:sz="0" w:space="0" w:color="auto"/>
            <w:bottom w:val="none" w:sz="0" w:space="0" w:color="auto"/>
            <w:right w:val="none" w:sz="0" w:space="0" w:color="auto"/>
          </w:divBdr>
        </w:div>
        <w:div w:id="2093233772">
          <w:marLeft w:val="0"/>
          <w:marRight w:val="0"/>
          <w:marTop w:val="0"/>
          <w:marBottom w:val="0"/>
          <w:divBdr>
            <w:top w:val="none" w:sz="0" w:space="0" w:color="auto"/>
            <w:left w:val="none" w:sz="0" w:space="0" w:color="auto"/>
            <w:bottom w:val="none" w:sz="0" w:space="0" w:color="auto"/>
            <w:right w:val="none" w:sz="0" w:space="0" w:color="auto"/>
          </w:divBdr>
        </w:div>
        <w:div w:id="1624997737">
          <w:marLeft w:val="0"/>
          <w:marRight w:val="0"/>
          <w:marTop w:val="0"/>
          <w:marBottom w:val="0"/>
          <w:divBdr>
            <w:top w:val="none" w:sz="0" w:space="0" w:color="auto"/>
            <w:left w:val="none" w:sz="0" w:space="0" w:color="auto"/>
            <w:bottom w:val="none" w:sz="0" w:space="0" w:color="auto"/>
            <w:right w:val="none" w:sz="0" w:space="0" w:color="auto"/>
          </w:divBdr>
        </w:div>
        <w:div w:id="333999398">
          <w:marLeft w:val="0"/>
          <w:marRight w:val="0"/>
          <w:marTop w:val="0"/>
          <w:marBottom w:val="0"/>
          <w:divBdr>
            <w:top w:val="none" w:sz="0" w:space="0" w:color="auto"/>
            <w:left w:val="none" w:sz="0" w:space="0" w:color="auto"/>
            <w:bottom w:val="none" w:sz="0" w:space="0" w:color="auto"/>
            <w:right w:val="none" w:sz="0" w:space="0" w:color="auto"/>
          </w:divBdr>
        </w:div>
        <w:div w:id="2104951529">
          <w:marLeft w:val="0"/>
          <w:marRight w:val="0"/>
          <w:marTop w:val="0"/>
          <w:marBottom w:val="0"/>
          <w:divBdr>
            <w:top w:val="none" w:sz="0" w:space="0" w:color="auto"/>
            <w:left w:val="none" w:sz="0" w:space="0" w:color="auto"/>
            <w:bottom w:val="none" w:sz="0" w:space="0" w:color="auto"/>
            <w:right w:val="none" w:sz="0" w:space="0" w:color="auto"/>
          </w:divBdr>
        </w:div>
        <w:div w:id="553348564">
          <w:marLeft w:val="0"/>
          <w:marRight w:val="0"/>
          <w:marTop w:val="0"/>
          <w:marBottom w:val="0"/>
          <w:divBdr>
            <w:top w:val="none" w:sz="0" w:space="0" w:color="auto"/>
            <w:left w:val="none" w:sz="0" w:space="0" w:color="auto"/>
            <w:bottom w:val="none" w:sz="0" w:space="0" w:color="auto"/>
            <w:right w:val="none" w:sz="0" w:space="0" w:color="auto"/>
          </w:divBdr>
        </w:div>
        <w:div w:id="2122801246">
          <w:marLeft w:val="0"/>
          <w:marRight w:val="0"/>
          <w:marTop w:val="0"/>
          <w:marBottom w:val="0"/>
          <w:divBdr>
            <w:top w:val="none" w:sz="0" w:space="0" w:color="auto"/>
            <w:left w:val="none" w:sz="0" w:space="0" w:color="auto"/>
            <w:bottom w:val="none" w:sz="0" w:space="0" w:color="auto"/>
            <w:right w:val="none" w:sz="0" w:space="0" w:color="auto"/>
          </w:divBdr>
        </w:div>
        <w:div w:id="272321168">
          <w:marLeft w:val="0"/>
          <w:marRight w:val="0"/>
          <w:marTop w:val="0"/>
          <w:marBottom w:val="0"/>
          <w:divBdr>
            <w:top w:val="none" w:sz="0" w:space="0" w:color="auto"/>
            <w:left w:val="none" w:sz="0" w:space="0" w:color="auto"/>
            <w:bottom w:val="none" w:sz="0" w:space="0" w:color="auto"/>
            <w:right w:val="none" w:sz="0" w:space="0" w:color="auto"/>
          </w:divBdr>
        </w:div>
        <w:div w:id="481965248">
          <w:marLeft w:val="0"/>
          <w:marRight w:val="0"/>
          <w:marTop w:val="0"/>
          <w:marBottom w:val="0"/>
          <w:divBdr>
            <w:top w:val="none" w:sz="0" w:space="0" w:color="auto"/>
            <w:left w:val="none" w:sz="0" w:space="0" w:color="auto"/>
            <w:bottom w:val="none" w:sz="0" w:space="0" w:color="auto"/>
            <w:right w:val="none" w:sz="0" w:space="0" w:color="auto"/>
          </w:divBdr>
        </w:div>
        <w:div w:id="1029918612">
          <w:marLeft w:val="0"/>
          <w:marRight w:val="0"/>
          <w:marTop w:val="0"/>
          <w:marBottom w:val="0"/>
          <w:divBdr>
            <w:top w:val="none" w:sz="0" w:space="0" w:color="auto"/>
            <w:left w:val="none" w:sz="0" w:space="0" w:color="auto"/>
            <w:bottom w:val="none" w:sz="0" w:space="0" w:color="auto"/>
            <w:right w:val="none" w:sz="0" w:space="0" w:color="auto"/>
          </w:divBdr>
        </w:div>
        <w:div w:id="1846941409">
          <w:marLeft w:val="0"/>
          <w:marRight w:val="0"/>
          <w:marTop w:val="0"/>
          <w:marBottom w:val="0"/>
          <w:divBdr>
            <w:top w:val="none" w:sz="0" w:space="0" w:color="auto"/>
            <w:left w:val="none" w:sz="0" w:space="0" w:color="auto"/>
            <w:bottom w:val="none" w:sz="0" w:space="0" w:color="auto"/>
            <w:right w:val="none" w:sz="0" w:space="0" w:color="auto"/>
          </w:divBdr>
        </w:div>
        <w:div w:id="1441800218">
          <w:marLeft w:val="0"/>
          <w:marRight w:val="0"/>
          <w:marTop w:val="0"/>
          <w:marBottom w:val="0"/>
          <w:divBdr>
            <w:top w:val="none" w:sz="0" w:space="0" w:color="auto"/>
            <w:left w:val="none" w:sz="0" w:space="0" w:color="auto"/>
            <w:bottom w:val="none" w:sz="0" w:space="0" w:color="auto"/>
            <w:right w:val="none" w:sz="0" w:space="0" w:color="auto"/>
          </w:divBdr>
        </w:div>
        <w:div w:id="373118434">
          <w:marLeft w:val="0"/>
          <w:marRight w:val="0"/>
          <w:marTop w:val="0"/>
          <w:marBottom w:val="0"/>
          <w:divBdr>
            <w:top w:val="none" w:sz="0" w:space="0" w:color="auto"/>
            <w:left w:val="none" w:sz="0" w:space="0" w:color="auto"/>
            <w:bottom w:val="none" w:sz="0" w:space="0" w:color="auto"/>
            <w:right w:val="none" w:sz="0" w:space="0" w:color="auto"/>
          </w:divBdr>
        </w:div>
        <w:div w:id="1330060207">
          <w:marLeft w:val="0"/>
          <w:marRight w:val="0"/>
          <w:marTop w:val="0"/>
          <w:marBottom w:val="0"/>
          <w:divBdr>
            <w:top w:val="none" w:sz="0" w:space="0" w:color="auto"/>
            <w:left w:val="none" w:sz="0" w:space="0" w:color="auto"/>
            <w:bottom w:val="none" w:sz="0" w:space="0" w:color="auto"/>
            <w:right w:val="none" w:sz="0" w:space="0" w:color="auto"/>
          </w:divBdr>
        </w:div>
        <w:div w:id="212470060">
          <w:marLeft w:val="0"/>
          <w:marRight w:val="0"/>
          <w:marTop w:val="0"/>
          <w:marBottom w:val="0"/>
          <w:divBdr>
            <w:top w:val="none" w:sz="0" w:space="0" w:color="auto"/>
            <w:left w:val="none" w:sz="0" w:space="0" w:color="auto"/>
            <w:bottom w:val="none" w:sz="0" w:space="0" w:color="auto"/>
            <w:right w:val="none" w:sz="0" w:space="0" w:color="auto"/>
          </w:divBdr>
        </w:div>
        <w:div w:id="1477912482">
          <w:marLeft w:val="0"/>
          <w:marRight w:val="0"/>
          <w:marTop w:val="0"/>
          <w:marBottom w:val="0"/>
          <w:divBdr>
            <w:top w:val="none" w:sz="0" w:space="0" w:color="auto"/>
            <w:left w:val="none" w:sz="0" w:space="0" w:color="auto"/>
            <w:bottom w:val="none" w:sz="0" w:space="0" w:color="auto"/>
            <w:right w:val="none" w:sz="0" w:space="0" w:color="auto"/>
          </w:divBdr>
        </w:div>
      </w:divsChild>
    </w:div>
    <w:div w:id="686518319">
      <w:bodyDiv w:val="1"/>
      <w:marLeft w:val="0"/>
      <w:marRight w:val="0"/>
      <w:marTop w:val="0"/>
      <w:marBottom w:val="0"/>
      <w:divBdr>
        <w:top w:val="none" w:sz="0" w:space="0" w:color="auto"/>
        <w:left w:val="none" w:sz="0" w:space="0" w:color="auto"/>
        <w:bottom w:val="none" w:sz="0" w:space="0" w:color="auto"/>
        <w:right w:val="none" w:sz="0" w:space="0" w:color="auto"/>
      </w:divBdr>
      <w:divsChild>
        <w:div w:id="47850297">
          <w:marLeft w:val="0"/>
          <w:marRight w:val="0"/>
          <w:marTop w:val="0"/>
          <w:marBottom w:val="0"/>
          <w:divBdr>
            <w:top w:val="none" w:sz="0" w:space="0" w:color="auto"/>
            <w:left w:val="none" w:sz="0" w:space="0" w:color="auto"/>
            <w:bottom w:val="none" w:sz="0" w:space="0" w:color="auto"/>
            <w:right w:val="none" w:sz="0" w:space="0" w:color="auto"/>
          </w:divBdr>
        </w:div>
        <w:div w:id="1657146699">
          <w:marLeft w:val="0"/>
          <w:marRight w:val="0"/>
          <w:marTop w:val="0"/>
          <w:marBottom w:val="0"/>
          <w:divBdr>
            <w:top w:val="none" w:sz="0" w:space="0" w:color="auto"/>
            <w:left w:val="none" w:sz="0" w:space="0" w:color="auto"/>
            <w:bottom w:val="none" w:sz="0" w:space="0" w:color="auto"/>
            <w:right w:val="none" w:sz="0" w:space="0" w:color="auto"/>
          </w:divBdr>
        </w:div>
        <w:div w:id="1907565831">
          <w:marLeft w:val="0"/>
          <w:marRight w:val="0"/>
          <w:marTop w:val="0"/>
          <w:marBottom w:val="0"/>
          <w:divBdr>
            <w:top w:val="none" w:sz="0" w:space="0" w:color="auto"/>
            <w:left w:val="none" w:sz="0" w:space="0" w:color="auto"/>
            <w:bottom w:val="none" w:sz="0" w:space="0" w:color="auto"/>
            <w:right w:val="none" w:sz="0" w:space="0" w:color="auto"/>
          </w:divBdr>
        </w:div>
        <w:div w:id="204560079">
          <w:marLeft w:val="0"/>
          <w:marRight w:val="0"/>
          <w:marTop w:val="0"/>
          <w:marBottom w:val="0"/>
          <w:divBdr>
            <w:top w:val="none" w:sz="0" w:space="0" w:color="auto"/>
            <w:left w:val="none" w:sz="0" w:space="0" w:color="auto"/>
            <w:bottom w:val="none" w:sz="0" w:space="0" w:color="auto"/>
            <w:right w:val="none" w:sz="0" w:space="0" w:color="auto"/>
          </w:divBdr>
        </w:div>
        <w:div w:id="1767841411">
          <w:marLeft w:val="0"/>
          <w:marRight w:val="0"/>
          <w:marTop w:val="0"/>
          <w:marBottom w:val="0"/>
          <w:divBdr>
            <w:top w:val="none" w:sz="0" w:space="0" w:color="auto"/>
            <w:left w:val="none" w:sz="0" w:space="0" w:color="auto"/>
            <w:bottom w:val="none" w:sz="0" w:space="0" w:color="auto"/>
            <w:right w:val="none" w:sz="0" w:space="0" w:color="auto"/>
          </w:divBdr>
        </w:div>
        <w:div w:id="534076463">
          <w:marLeft w:val="0"/>
          <w:marRight w:val="0"/>
          <w:marTop w:val="0"/>
          <w:marBottom w:val="0"/>
          <w:divBdr>
            <w:top w:val="none" w:sz="0" w:space="0" w:color="auto"/>
            <w:left w:val="none" w:sz="0" w:space="0" w:color="auto"/>
            <w:bottom w:val="none" w:sz="0" w:space="0" w:color="auto"/>
            <w:right w:val="none" w:sz="0" w:space="0" w:color="auto"/>
          </w:divBdr>
        </w:div>
        <w:div w:id="471216435">
          <w:marLeft w:val="0"/>
          <w:marRight w:val="0"/>
          <w:marTop w:val="0"/>
          <w:marBottom w:val="0"/>
          <w:divBdr>
            <w:top w:val="none" w:sz="0" w:space="0" w:color="auto"/>
            <w:left w:val="none" w:sz="0" w:space="0" w:color="auto"/>
            <w:bottom w:val="none" w:sz="0" w:space="0" w:color="auto"/>
            <w:right w:val="none" w:sz="0" w:space="0" w:color="auto"/>
          </w:divBdr>
        </w:div>
        <w:div w:id="351341827">
          <w:marLeft w:val="0"/>
          <w:marRight w:val="0"/>
          <w:marTop w:val="0"/>
          <w:marBottom w:val="0"/>
          <w:divBdr>
            <w:top w:val="none" w:sz="0" w:space="0" w:color="auto"/>
            <w:left w:val="none" w:sz="0" w:space="0" w:color="auto"/>
            <w:bottom w:val="none" w:sz="0" w:space="0" w:color="auto"/>
            <w:right w:val="none" w:sz="0" w:space="0" w:color="auto"/>
          </w:divBdr>
        </w:div>
        <w:div w:id="883716639">
          <w:marLeft w:val="0"/>
          <w:marRight w:val="0"/>
          <w:marTop w:val="0"/>
          <w:marBottom w:val="0"/>
          <w:divBdr>
            <w:top w:val="none" w:sz="0" w:space="0" w:color="auto"/>
            <w:left w:val="none" w:sz="0" w:space="0" w:color="auto"/>
            <w:bottom w:val="none" w:sz="0" w:space="0" w:color="auto"/>
            <w:right w:val="none" w:sz="0" w:space="0" w:color="auto"/>
          </w:divBdr>
        </w:div>
        <w:div w:id="1265069923">
          <w:marLeft w:val="0"/>
          <w:marRight w:val="0"/>
          <w:marTop w:val="0"/>
          <w:marBottom w:val="0"/>
          <w:divBdr>
            <w:top w:val="none" w:sz="0" w:space="0" w:color="auto"/>
            <w:left w:val="none" w:sz="0" w:space="0" w:color="auto"/>
            <w:bottom w:val="none" w:sz="0" w:space="0" w:color="auto"/>
            <w:right w:val="none" w:sz="0" w:space="0" w:color="auto"/>
          </w:divBdr>
        </w:div>
        <w:div w:id="1463384770">
          <w:marLeft w:val="0"/>
          <w:marRight w:val="0"/>
          <w:marTop w:val="0"/>
          <w:marBottom w:val="0"/>
          <w:divBdr>
            <w:top w:val="none" w:sz="0" w:space="0" w:color="auto"/>
            <w:left w:val="none" w:sz="0" w:space="0" w:color="auto"/>
            <w:bottom w:val="none" w:sz="0" w:space="0" w:color="auto"/>
            <w:right w:val="none" w:sz="0" w:space="0" w:color="auto"/>
          </w:divBdr>
        </w:div>
        <w:div w:id="577639935">
          <w:marLeft w:val="0"/>
          <w:marRight w:val="0"/>
          <w:marTop w:val="0"/>
          <w:marBottom w:val="0"/>
          <w:divBdr>
            <w:top w:val="none" w:sz="0" w:space="0" w:color="auto"/>
            <w:left w:val="none" w:sz="0" w:space="0" w:color="auto"/>
            <w:bottom w:val="none" w:sz="0" w:space="0" w:color="auto"/>
            <w:right w:val="none" w:sz="0" w:space="0" w:color="auto"/>
          </w:divBdr>
        </w:div>
        <w:div w:id="1477721085">
          <w:marLeft w:val="0"/>
          <w:marRight w:val="0"/>
          <w:marTop w:val="0"/>
          <w:marBottom w:val="0"/>
          <w:divBdr>
            <w:top w:val="none" w:sz="0" w:space="0" w:color="auto"/>
            <w:left w:val="none" w:sz="0" w:space="0" w:color="auto"/>
            <w:bottom w:val="none" w:sz="0" w:space="0" w:color="auto"/>
            <w:right w:val="none" w:sz="0" w:space="0" w:color="auto"/>
          </w:divBdr>
        </w:div>
        <w:div w:id="1844473101">
          <w:marLeft w:val="0"/>
          <w:marRight w:val="0"/>
          <w:marTop w:val="0"/>
          <w:marBottom w:val="0"/>
          <w:divBdr>
            <w:top w:val="none" w:sz="0" w:space="0" w:color="auto"/>
            <w:left w:val="none" w:sz="0" w:space="0" w:color="auto"/>
            <w:bottom w:val="none" w:sz="0" w:space="0" w:color="auto"/>
            <w:right w:val="none" w:sz="0" w:space="0" w:color="auto"/>
          </w:divBdr>
        </w:div>
        <w:div w:id="979767159">
          <w:marLeft w:val="0"/>
          <w:marRight w:val="0"/>
          <w:marTop w:val="0"/>
          <w:marBottom w:val="0"/>
          <w:divBdr>
            <w:top w:val="none" w:sz="0" w:space="0" w:color="auto"/>
            <w:left w:val="none" w:sz="0" w:space="0" w:color="auto"/>
            <w:bottom w:val="none" w:sz="0" w:space="0" w:color="auto"/>
            <w:right w:val="none" w:sz="0" w:space="0" w:color="auto"/>
          </w:divBdr>
        </w:div>
        <w:div w:id="1711831987">
          <w:marLeft w:val="0"/>
          <w:marRight w:val="0"/>
          <w:marTop w:val="0"/>
          <w:marBottom w:val="0"/>
          <w:divBdr>
            <w:top w:val="none" w:sz="0" w:space="0" w:color="auto"/>
            <w:left w:val="none" w:sz="0" w:space="0" w:color="auto"/>
            <w:bottom w:val="none" w:sz="0" w:space="0" w:color="auto"/>
            <w:right w:val="none" w:sz="0" w:space="0" w:color="auto"/>
          </w:divBdr>
        </w:div>
        <w:div w:id="622349720">
          <w:marLeft w:val="0"/>
          <w:marRight w:val="0"/>
          <w:marTop w:val="0"/>
          <w:marBottom w:val="0"/>
          <w:divBdr>
            <w:top w:val="none" w:sz="0" w:space="0" w:color="auto"/>
            <w:left w:val="none" w:sz="0" w:space="0" w:color="auto"/>
            <w:bottom w:val="none" w:sz="0" w:space="0" w:color="auto"/>
            <w:right w:val="none" w:sz="0" w:space="0" w:color="auto"/>
          </w:divBdr>
        </w:div>
        <w:div w:id="1472481972">
          <w:marLeft w:val="0"/>
          <w:marRight w:val="0"/>
          <w:marTop w:val="0"/>
          <w:marBottom w:val="0"/>
          <w:divBdr>
            <w:top w:val="none" w:sz="0" w:space="0" w:color="auto"/>
            <w:left w:val="none" w:sz="0" w:space="0" w:color="auto"/>
            <w:bottom w:val="none" w:sz="0" w:space="0" w:color="auto"/>
            <w:right w:val="none" w:sz="0" w:space="0" w:color="auto"/>
          </w:divBdr>
        </w:div>
        <w:div w:id="2019846194">
          <w:marLeft w:val="0"/>
          <w:marRight w:val="0"/>
          <w:marTop w:val="0"/>
          <w:marBottom w:val="0"/>
          <w:divBdr>
            <w:top w:val="none" w:sz="0" w:space="0" w:color="auto"/>
            <w:left w:val="none" w:sz="0" w:space="0" w:color="auto"/>
            <w:bottom w:val="none" w:sz="0" w:space="0" w:color="auto"/>
            <w:right w:val="none" w:sz="0" w:space="0" w:color="auto"/>
          </w:divBdr>
        </w:div>
        <w:div w:id="1733888965">
          <w:marLeft w:val="0"/>
          <w:marRight w:val="0"/>
          <w:marTop w:val="0"/>
          <w:marBottom w:val="0"/>
          <w:divBdr>
            <w:top w:val="none" w:sz="0" w:space="0" w:color="auto"/>
            <w:left w:val="none" w:sz="0" w:space="0" w:color="auto"/>
            <w:bottom w:val="none" w:sz="0" w:space="0" w:color="auto"/>
            <w:right w:val="none" w:sz="0" w:space="0" w:color="auto"/>
          </w:divBdr>
        </w:div>
        <w:div w:id="316960020">
          <w:marLeft w:val="0"/>
          <w:marRight w:val="0"/>
          <w:marTop w:val="0"/>
          <w:marBottom w:val="0"/>
          <w:divBdr>
            <w:top w:val="none" w:sz="0" w:space="0" w:color="auto"/>
            <w:left w:val="none" w:sz="0" w:space="0" w:color="auto"/>
            <w:bottom w:val="none" w:sz="0" w:space="0" w:color="auto"/>
            <w:right w:val="none" w:sz="0" w:space="0" w:color="auto"/>
          </w:divBdr>
        </w:div>
        <w:div w:id="1080978783">
          <w:marLeft w:val="0"/>
          <w:marRight w:val="0"/>
          <w:marTop w:val="0"/>
          <w:marBottom w:val="0"/>
          <w:divBdr>
            <w:top w:val="none" w:sz="0" w:space="0" w:color="auto"/>
            <w:left w:val="none" w:sz="0" w:space="0" w:color="auto"/>
            <w:bottom w:val="none" w:sz="0" w:space="0" w:color="auto"/>
            <w:right w:val="none" w:sz="0" w:space="0" w:color="auto"/>
          </w:divBdr>
        </w:div>
        <w:div w:id="1850439980">
          <w:marLeft w:val="0"/>
          <w:marRight w:val="0"/>
          <w:marTop w:val="0"/>
          <w:marBottom w:val="0"/>
          <w:divBdr>
            <w:top w:val="none" w:sz="0" w:space="0" w:color="auto"/>
            <w:left w:val="none" w:sz="0" w:space="0" w:color="auto"/>
            <w:bottom w:val="none" w:sz="0" w:space="0" w:color="auto"/>
            <w:right w:val="none" w:sz="0" w:space="0" w:color="auto"/>
          </w:divBdr>
        </w:div>
        <w:div w:id="744255382">
          <w:marLeft w:val="0"/>
          <w:marRight w:val="0"/>
          <w:marTop w:val="0"/>
          <w:marBottom w:val="0"/>
          <w:divBdr>
            <w:top w:val="none" w:sz="0" w:space="0" w:color="auto"/>
            <w:left w:val="none" w:sz="0" w:space="0" w:color="auto"/>
            <w:bottom w:val="none" w:sz="0" w:space="0" w:color="auto"/>
            <w:right w:val="none" w:sz="0" w:space="0" w:color="auto"/>
          </w:divBdr>
        </w:div>
        <w:div w:id="1918830184">
          <w:marLeft w:val="0"/>
          <w:marRight w:val="0"/>
          <w:marTop w:val="0"/>
          <w:marBottom w:val="0"/>
          <w:divBdr>
            <w:top w:val="none" w:sz="0" w:space="0" w:color="auto"/>
            <w:left w:val="none" w:sz="0" w:space="0" w:color="auto"/>
            <w:bottom w:val="none" w:sz="0" w:space="0" w:color="auto"/>
            <w:right w:val="none" w:sz="0" w:space="0" w:color="auto"/>
          </w:divBdr>
        </w:div>
        <w:div w:id="1614676804">
          <w:marLeft w:val="0"/>
          <w:marRight w:val="0"/>
          <w:marTop w:val="0"/>
          <w:marBottom w:val="0"/>
          <w:divBdr>
            <w:top w:val="none" w:sz="0" w:space="0" w:color="auto"/>
            <w:left w:val="none" w:sz="0" w:space="0" w:color="auto"/>
            <w:bottom w:val="none" w:sz="0" w:space="0" w:color="auto"/>
            <w:right w:val="none" w:sz="0" w:space="0" w:color="auto"/>
          </w:divBdr>
        </w:div>
        <w:div w:id="1176075567">
          <w:marLeft w:val="0"/>
          <w:marRight w:val="0"/>
          <w:marTop w:val="0"/>
          <w:marBottom w:val="0"/>
          <w:divBdr>
            <w:top w:val="none" w:sz="0" w:space="0" w:color="auto"/>
            <w:left w:val="none" w:sz="0" w:space="0" w:color="auto"/>
            <w:bottom w:val="none" w:sz="0" w:space="0" w:color="auto"/>
            <w:right w:val="none" w:sz="0" w:space="0" w:color="auto"/>
          </w:divBdr>
        </w:div>
        <w:div w:id="496775712">
          <w:marLeft w:val="0"/>
          <w:marRight w:val="0"/>
          <w:marTop w:val="0"/>
          <w:marBottom w:val="0"/>
          <w:divBdr>
            <w:top w:val="none" w:sz="0" w:space="0" w:color="auto"/>
            <w:left w:val="none" w:sz="0" w:space="0" w:color="auto"/>
            <w:bottom w:val="none" w:sz="0" w:space="0" w:color="auto"/>
            <w:right w:val="none" w:sz="0" w:space="0" w:color="auto"/>
          </w:divBdr>
        </w:div>
        <w:div w:id="411777873">
          <w:marLeft w:val="0"/>
          <w:marRight w:val="0"/>
          <w:marTop w:val="0"/>
          <w:marBottom w:val="0"/>
          <w:divBdr>
            <w:top w:val="none" w:sz="0" w:space="0" w:color="auto"/>
            <w:left w:val="none" w:sz="0" w:space="0" w:color="auto"/>
            <w:bottom w:val="none" w:sz="0" w:space="0" w:color="auto"/>
            <w:right w:val="none" w:sz="0" w:space="0" w:color="auto"/>
          </w:divBdr>
        </w:div>
        <w:div w:id="565922123">
          <w:marLeft w:val="0"/>
          <w:marRight w:val="0"/>
          <w:marTop w:val="0"/>
          <w:marBottom w:val="0"/>
          <w:divBdr>
            <w:top w:val="none" w:sz="0" w:space="0" w:color="auto"/>
            <w:left w:val="none" w:sz="0" w:space="0" w:color="auto"/>
            <w:bottom w:val="none" w:sz="0" w:space="0" w:color="auto"/>
            <w:right w:val="none" w:sz="0" w:space="0" w:color="auto"/>
          </w:divBdr>
        </w:div>
        <w:div w:id="1312519621">
          <w:marLeft w:val="0"/>
          <w:marRight w:val="0"/>
          <w:marTop w:val="0"/>
          <w:marBottom w:val="0"/>
          <w:divBdr>
            <w:top w:val="none" w:sz="0" w:space="0" w:color="auto"/>
            <w:left w:val="none" w:sz="0" w:space="0" w:color="auto"/>
            <w:bottom w:val="none" w:sz="0" w:space="0" w:color="auto"/>
            <w:right w:val="none" w:sz="0" w:space="0" w:color="auto"/>
          </w:divBdr>
        </w:div>
        <w:div w:id="798457763">
          <w:marLeft w:val="0"/>
          <w:marRight w:val="0"/>
          <w:marTop w:val="0"/>
          <w:marBottom w:val="0"/>
          <w:divBdr>
            <w:top w:val="none" w:sz="0" w:space="0" w:color="auto"/>
            <w:left w:val="none" w:sz="0" w:space="0" w:color="auto"/>
            <w:bottom w:val="none" w:sz="0" w:space="0" w:color="auto"/>
            <w:right w:val="none" w:sz="0" w:space="0" w:color="auto"/>
          </w:divBdr>
        </w:div>
        <w:div w:id="1311591473">
          <w:marLeft w:val="0"/>
          <w:marRight w:val="0"/>
          <w:marTop w:val="0"/>
          <w:marBottom w:val="0"/>
          <w:divBdr>
            <w:top w:val="none" w:sz="0" w:space="0" w:color="auto"/>
            <w:left w:val="none" w:sz="0" w:space="0" w:color="auto"/>
            <w:bottom w:val="none" w:sz="0" w:space="0" w:color="auto"/>
            <w:right w:val="none" w:sz="0" w:space="0" w:color="auto"/>
          </w:divBdr>
        </w:div>
        <w:div w:id="392585798">
          <w:marLeft w:val="0"/>
          <w:marRight w:val="0"/>
          <w:marTop w:val="0"/>
          <w:marBottom w:val="0"/>
          <w:divBdr>
            <w:top w:val="none" w:sz="0" w:space="0" w:color="auto"/>
            <w:left w:val="none" w:sz="0" w:space="0" w:color="auto"/>
            <w:bottom w:val="none" w:sz="0" w:space="0" w:color="auto"/>
            <w:right w:val="none" w:sz="0" w:space="0" w:color="auto"/>
          </w:divBdr>
        </w:div>
        <w:div w:id="961379665">
          <w:marLeft w:val="0"/>
          <w:marRight w:val="0"/>
          <w:marTop w:val="0"/>
          <w:marBottom w:val="0"/>
          <w:divBdr>
            <w:top w:val="none" w:sz="0" w:space="0" w:color="auto"/>
            <w:left w:val="none" w:sz="0" w:space="0" w:color="auto"/>
            <w:bottom w:val="none" w:sz="0" w:space="0" w:color="auto"/>
            <w:right w:val="none" w:sz="0" w:space="0" w:color="auto"/>
          </w:divBdr>
        </w:div>
        <w:div w:id="1184904888">
          <w:marLeft w:val="0"/>
          <w:marRight w:val="0"/>
          <w:marTop w:val="0"/>
          <w:marBottom w:val="0"/>
          <w:divBdr>
            <w:top w:val="none" w:sz="0" w:space="0" w:color="auto"/>
            <w:left w:val="none" w:sz="0" w:space="0" w:color="auto"/>
            <w:bottom w:val="none" w:sz="0" w:space="0" w:color="auto"/>
            <w:right w:val="none" w:sz="0" w:space="0" w:color="auto"/>
          </w:divBdr>
        </w:div>
        <w:div w:id="1487436489">
          <w:marLeft w:val="0"/>
          <w:marRight w:val="0"/>
          <w:marTop w:val="0"/>
          <w:marBottom w:val="0"/>
          <w:divBdr>
            <w:top w:val="none" w:sz="0" w:space="0" w:color="auto"/>
            <w:left w:val="none" w:sz="0" w:space="0" w:color="auto"/>
            <w:bottom w:val="none" w:sz="0" w:space="0" w:color="auto"/>
            <w:right w:val="none" w:sz="0" w:space="0" w:color="auto"/>
          </w:divBdr>
        </w:div>
        <w:div w:id="698046500">
          <w:marLeft w:val="0"/>
          <w:marRight w:val="0"/>
          <w:marTop w:val="0"/>
          <w:marBottom w:val="0"/>
          <w:divBdr>
            <w:top w:val="none" w:sz="0" w:space="0" w:color="auto"/>
            <w:left w:val="none" w:sz="0" w:space="0" w:color="auto"/>
            <w:bottom w:val="none" w:sz="0" w:space="0" w:color="auto"/>
            <w:right w:val="none" w:sz="0" w:space="0" w:color="auto"/>
          </w:divBdr>
        </w:div>
        <w:div w:id="123695973">
          <w:marLeft w:val="0"/>
          <w:marRight w:val="0"/>
          <w:marTop w:val="0"/>
          <w:marBottom w:val="0"/>
          <w:divBdr>
            <w:top w:val="none" w:sz="0" w:space="0" w:color="auto"/>
            <w:left w:val="none" w:sz="0" w:space="0" w:color="auto"/>
            <w:bottom w:val="none" w:sz="0" w:space="0" w:color="auto"/>
            <w:right w:val="none" w:sz="0" w:space="0" w:color="auto"/>
          </w:divBdr>
        </w:div>
        <w:div w:id="174074692">
          <w:marLeft w:val="0"/>
          <w:marRight w:val="0"/>
          <w:marTop w:val="0"/>
          <w:marBottom w:val="0"/>
          <w:divBdr>
            <w:top w:val="none" w:sz="0" w:space="0" w:color="auto"/>
            <w:left w:val="none" w:sz="0" w:space="0" w:color="auto"/>
            <w:bottom w:val="none" w:sz="0" w:space="0" w:color="auto"/>
            <w:right w:val="none" w:sz="0" w:space="0" w:color="auto"/>
          </w:divBdr>
        </w:div>
        <w:div w:id="1850480324">
          <w:marLeft w:val="0"/>
          <w:marRight w:val="0"/>
          <w:marTop w:val="0"/>
          <w:marBottom w:val="0"/>
          <w:divBdr>
            <w:top w:val="none" w:sz="0" w:space="0" w:color="auto"/>
            <w:left w:val="none" w:sz="0" w:space="0" w:color="auto"/>
            <w:bottom w:val="none" w:sz="0" w:space="0" w:color="auto"/>
            <w:right w:val="none" w:sz="0" w:space="0" w:color="auto"/>
          </w:divBdr>
        </w:div>
        <w:div w:id="1519195636">
          <w:marLeft w:val="0"/>
          <w:marRight w:val="0"/>
          <w:marTop w:val="0"/>
          <w:marBottom w:val="0"/>
          <w:divBdr>
            <w:top w:val="none" w:sz="0" w:space="0" w:color="auto"/>
            <w:left w:val="none" w:sz="0" w:space="0" w:color="auto"/>
            <w:bottom w:val="none" w:sz="0" w:space="0" w:color="auto"/>
            <w:right w:val="none" w:sz="0" w:space="0" w:color="auto"/>
          </w:divBdr>
        </w:div>
        <w:div w:id="994526535">
          <w:marLeft w:val="0"/>
          <w:marRight w:val="0"/>
          <w:marTop w:val="0"/>
          <w:marBottom w:val="0"/>
          <w:divBdr>
            <w:top w:val="none" w:sz="0" w:space="0" w:color="auto"/>
            <w:left w:val="none" w:sz="0" w:space="0" w:color="auto"/>
            <w:bottom w:val="none" w:sz="0" w:space="0" w:color="auto"/>
            <w:right w:val="none" w:sz="0" w:space="0" w:color="auto"/>
          </w:divBdr>
        </w:div>
        <w:div w:id="1368945228">
          <w:marLeft w:val="0"/>
          <w:marRight w:val="0"/>
          <w:marTop w:val="0"/>
          <w:marBottom w:val="0"/>
          <w:divBdr>
            <w:top w:val="none" w:sz="0" w:space="0" w:color="auto"/>
            <w:left w:val="none" w:sz="0" w:space="0" w:color="auto"/>
            <w:bottom w:val="none" w:sz="0" w:space="0" w:color="auto"/>
            <w:right w:val="none" w:sz="0" w:space="0" w:color="auto"/>
          </w:divBdr>
        </w:div>
        <w:div w:id="2104060066">
          <w:marLeft w:val="0"/>
          <w:marRight w:val="0"/>
          <w:marTop w:val="0"/>
          <w:marBottom w:val="0"/>
          <w:divBdr>
            <w:top w:val="none" w:sz="0" w:space="0" w:color="auto"/>
            <w:left w:val="none" w:sz="0" w:space="0" w:color="auto"/>
            <w:bottom w:val="none" w:sz="0" w:space="0" w:color="auto"/>
            <w:right w:val="none" w:sz="0" w:space="0" w:color="auto"/>
          </w:divBdr>
        </w:div>
        <w:div w:id="1222130955">
          <w:marLeft w:val="0"/>
          <w:marRight w:val="0"/>
          <w:marTop w:val="0"/>
          <w:marBottom w:val="0"/>
          <w:divBdr>
            <w:top w:val="none" w:sz="0" w:space="0" w:color="auto"/>
            <w:left w:val="none" w:sz="0" w:space="0" w:color="auto"/>
            <w:bottom w:val="none" w:sz="0" w:space="0" w:color="auto"/>
            <w:right w:val="none" w:sz="0" w:space="0" w:color="auto"/>
          </w:divBdr>
        </w:div>
        <w:div w:id="1950113793">
          <w:marLeft w:val="0"/>
          <w:marRight w:val="0"/>
          <w:marTop w:val="0"/>
          <w:marBottom w:val="0"/>
          <w:divBdr>
            <w:top w:val="none" w:sz="0" w:space="0" w:color="auto"/>
            <w:left w:val="none" w:sz="0" w:space="0" w:color="auto"/>
            <w:bottom w:val="none" w:sz="0" w:space="0" w:color="auto"/>
            <w:right w:val="none" w:sz="0" w:space="0" w:color="auto"/>
          </w:divBdr>
        </w:div>
        <w:div w:id="486824301">
          <w:marLeft w:val="0"/>
          <w:marRight w:val="0"/>
          <w:marTop w:val="0"/>
          <w:marBottom w:val="0"/>
          <w:divBdr>
            <w:top w:val="none" w:sz="0" w:space="0" w:color="auto"/>
            <w:left w:val="none" w:sz="0" w:space="0" w:color="auto"/>
            <w:bottom w:val="none" w:sz="0" w:space="0" w:color="auto"/>
            <w:right w:val="none" w:sz="0" w:space="0" w:color="auto"/>
          </w:divBdr>
        </w:div>
        <w:div w:id="1057361727">
          <w:marLeft w:val="0"/>
          <w:marRight w:val="0"/>
          <w:marTop w:val="0"/>
          <w:marBottom w:val="0"/>
          <w:divBdr>
            <w:top w:val="none" w:sz="0" w:space="0" w:color="auto"/>
            <w:left w:val="none" w:sz="0" w:space="0" w:color="auto"/>
            <w:bottom w:val="none" w:sz="0" w:space="0" w:color="auto"/>
            <w:right w:val="none" w:sz="0" w:space="0" w:color="auto"/>
          </w:divBdr>
        </w:div>
        <w:div w:id="1946577659">
          <w:marLeft w:val="0"/>
          <w:marRight w:val="0"/>
          <w:marTop w:val="0"/>
          <w:marBottom w:val="0"/>
          <w:divBdr>
            <w:top w:val="none" w:sz="0" w:space="0" w:color="auto"/>
            <w:left w:val="none" w:sz="0" w:space="0" w:color="auto"/>
            <w:bottom w:val="none" w:sz="0" w:space="0" w:color="auto"/>
            <w:right w:val="none" w:sz="0" w:space="0" w:color="auto"/>
          </w:divBdr>
        </w:div>
        <w:div w:id="1238050137">
          <w:marLeft w:val="0"/>
          <w:marRight w:val="0"/>
          <w:marTop w:val="0"/>
          <w:marBottom w:val="0"/>
          <w:divBdr>
            <w:top w:val="none" w:sz="0" w:space="0" w:color="auto"/>
            <w:left w:val="none" w:sz="0" w:space="0" w:color="auto"/>
            <w:bottom w:val="none" w:sz="0" w:space="0" w:color="auto"/>
            <w:right w:val="none" w:sz="0" w:space="0" w:color="auto"/>
          </w:divBdr>
        </w:div>
        <w:div w:id="1537431486">
          <w:marLeft w:val="0"/>
          <w:marRight w:val="0"/>
          <w:marTop w:val="0"/>
          <w:marBottom w:val="0"/>
          <w:divBdr>
            <w:top w:val="none" w:sz="0" w:space="0" w:color="auto"/>
            <w:left w:val="none" w:sz="0" w:space="0" w:color="auto"/>
            <w:bottom w:val="none" w:sz="0" w:space="0" w:color="auto"/>
            <w:right w:val="none" w:sz="0" w:space="0" w:color="auto"/>
          </w:divBdr>
        </w:div>
        <w:div w:id="1195734652">
          <w:marLeft w:val="0"/>
          <w:marRight w:val="0"/>
          <w:marTop w:val="0"/>
          <w:marBottom w:val="0"/>
          <w:divBdr>
            <w:top w:val="none" w:sz="0" w:space="0" w:color="auto"/>
            <w:left w:val="none" w:sz="0" w:space="0" w:color="auto"/>
            <w:bottom w:val="none" w:sz="0" w:space="0" w:color="auto"/>
            <w:right w:val="none" w:sz="0" w:space="0" w:color="auto"/>
          </w:divBdr>
        </w:div>
        <w:div w:id="295644800">
          <w:marLeft w:val="0"/>
          <w:marRight w:val="0"/>
          <w:marTop w:val="0"/>
          <w:marBottom w:val="0"/>
          <w:divBdr>
            <w:top w:val="none" w:sz="0" w:space="0" w:color="auto"/>
            <w:left w:val="none" w:sz="0" w:space="0" w:color="auto"/>
            <w:bottom w:val="none" w:sz="0" w:space="0" w:color="auto"/>
            <w:right w:val="none" w:sz="0" w:space="0" w:color="auto"/>
          </w:divBdr>
        </w:div>
        <w:div w:id="1850219904">
          <w:marLeft w:val="0"/>
          <w:marRight w:val="0"/>
          <w:marTop w:val="0"/>
          <w:marBottom w:val="0"/>
          <w:divBdr>
            <w:top w:val="none" w:sz="0" w:space="0" w:color="auto"/>
            <w:left w:val="none" w:sz="0" w:space="0" w:color="auto"/>
            <w:bottom w:val="none" w:sz="0" w:space="0" w:color="auto"/>
            <w:right w:val="none" w:sz="0" w:space="0" w:color="auto"/>
          </w:divBdr>
        </w:div>
        <w:div w:id="986323792">
          <w:marLeft w:val="0"/>
          <w:marRight w:val="0"/>
          <w:marTop w:val="0"/>
          <w:marBottom w:val="0"/>
          <w:divBdr>
            <w:top w:val="none" w:sz="0" w:space="0" w:color="auto"/>
            <w:left w:val="none" w:sz="0" w:space="0" w:color="auto"/>
            <w:bottom w:val="none" w:sz="0" w:space="0" w:color="auto"/>
            <w:right w:val="none" w:sz="0" w:space="0" w:color="auto"/>
          </w:divBdr>
        </w:div>
        <w:div w:id="1571110777">
          <w:marLeft w:val="0"/>
          <w:marRight w:val="0"/>
          <w:marTop w:val="0"/>
          <w:marBottom w:val="0"/>
          <w:divBdr>
            <w:top w:val="none" w:sz="0" w:space="0" w:color="auto"/>
            <w:left w:val="none" w:sz="0" w:space="0" w:color="auto"/>
            <w:bottom w:val="none" w:sz="0" w:space="0" w:color="auto"/>
            <w:right w:val="none" w:sz="0" w:space="0" w:color="auto"/>
          </w:divBdr>
        </w:div>
        <w:div w:id="806775437">
          <w:marLeft w:val="0"/>
          <w:marRight w:val="0"/>
          <w:marTop w:val="0"/>
          <w:marBottom w:val="0"/>
          <w:divBdr>
            <w:top w:val="none" w:sz="0" w:space="0" w:color="auto"/>
            <w:left w:val="none" w:sz="0" w:space="0" w:color="auto"/>
            <w:bottom w:val="none" w:sz="0" w:space="0" w:color="auto"/>
            <w:right w:val="none" w:sz="0" w:space="0" w:color="auto"/>
          </w:divBdr>
        </w:div>
        <w:div w:id="1552114288">
          <w:marLeft w:val="0"/>
          <w:marRight w:val="0"/>
          <w:marTop w:val="0"/>
          <w:marBottom w:val="0"/>
          <w:divBdr>
            <w:top w:val="none" w:sz="0" w:space="0" w:color="auto"/>
            <w:left w:val="none" w:sz="0" w:space="0" w:color="auto"/>
            <w:bottom w:val="none" w:sz="0" w:space="0" w:color="auto"/>
            <w:right w:val="none" w:sz="0" w:space="0" w:color="auto"/>
          </w:divBdr>
        </w:div>
        <w:div w:id="15349338">
          <w:marLeft w:val="0"/>
          <w:marRight w:val="0"/>
          <w:marTop w:val="0"/>
          <w:marBottom w:val="0"/>
          <w:divBdr>
            <w:top w:val="none" w:sz="0" w:space="0" w:color="auto"/>
            <w:left w:val="none" w:sz="0" w:space="0" w:color="auto"/>
            <w:bottom w:val="none" w:sz="0" w:space="0" w:color="auto"/>
            <w:right w:val="none" w:sz="0" w:space="0" w:color="auto"/>
          </w:divBdr>
        </w:div>
      </w:divsChild>
    </w:div>
    <w:div w:id="895236259">
      <w:bodyDiv w:val="1"/>
      <w:marLeft w:val="0"/>
      <w:marRight w:val="0"/>
      <w:marTop w:val="0"/>
      <w:marBottom w:val="0"/>
      <w:divBdr>
        <w:top w:val="none" w:sz="0" w:space="0" w:color="auto"/>
        <w:left w:val="none" w:sz="0" w:space="0" w:color="auto"/>
        <w:bottom w:val="none" w:sz="0" w:space="0" w:color="auto"/>
        <w:right w:val="none" w:sz="0" w:space="0" w:color="auto"/>
      </w:divBdr>
      <w:divsChild>
        <w:div w:id="984814282">
          <w:marLeft w:val="0"/>
          <w:marRight w:val="0"/>
          <w:marTop w:val="0"/>
          <w:marBottom w:val="0"/>
          <w:divBdr>
            <w:top w:val="none" w:sz="0" w:space="0" w:color="auto"/>
            <w:left w:val="none" w:sz="0" w:space="0" w:color="auto"/>
            <w:bottom w:val="none" w:sz="0" w:space="0" w:color="auto"/>
            <w:right w:val="none" w:sz="0" w:space="0" w:color="auto"/>
          </w:divBdr>
        </w:div>
        <w:div w:id="1640500851">
          <w:marLeft w:val="0"/>
          <w:marRight w:val="0"/>
          <w:marTop w:val="0"/>
          <w:marBottom w:val="0"/>
          <w:divBdr>
            <w:top w:val="none" w:sz="0" w:space="0" w:color="auto"/>
            <w:left w:val="none" w:sz="0" w:space="0" w:color="auto"/>
            <w:bottom w:val="none" w:sz="0" w:space="0" w:color="auto"/>
            <w:right w:val="none" w:sz="0" w:space="0" w:color="auto"/>
          </w:divBdr>
        </w:div>
        <w:div w:id="1288271508">
          <w:marLeft w:val="0"/>
          <w:marRight w:val="0"/>
          <w:marTop w:val="0"/>
          <w:marBottom w:val="0"/>
          <w:divBdr>
            <w:top w:val="none" w:sz="0" w:space="0" w:color="auto"/>
            <w:left w:val="none" w:sz="0" w:space="0" w:color="auto"/>
            <w:bottom w:val="none" w:sz="0" w:space="0" w:color="auto"/>
            <w:right w:val="none" w:sz="0" w:space="0" w:color="auto"/>
          </w:divBdr>
        </w:div>
        <w:div w:id="966468520">
          <w:marLeft w:val="0"/>
          <w:marRight w:val="0"/>
          <w:marTop w:val="0"/>
          <w:marBottom w:val="0"/>
          <w:divBdr>
            <w:top w:val="none" w:sz="0" w:space="0" w:color="auto"/>
            <w:left w:val="none" w:sz="0" w:space="0" w:color="auto"/>
            <w:bottom w:val="none" w:sz="0" w:space="0" w:color="auto"/>
            <w:right w:val="none" w:sz="0" w:space="0" w:color="auto"/>
          </w:divBdr>
        </w:div>
        <w:div w:id="105278616">
          <w:marLeft w:val="0"/>
          <w:marRight w:val="0"/>
          <w:marTop w:val="0"/>
          <w:marBottom w:val="0"/>
          <w:divBdr>
            <w:top w:val="none" w:sz="0" w:space="0" w:color="auto"/>
            <w:left w:val="none" w:sz="0" w:space="0" w:color="auto"/>
            <w:bottom w:val="none" w:sz="0" w:space="0" w:color="auto"/>
            <w:right w:val="none" w:sz="0" w:space="0" w:color="auto"/>
          </w:divBdr>
        </w:div>
        <w:div w:id="646666384">
          <w:marLeft w:val="0"/>
          <w:marRight w:val="0"/>
          <w:marTop w:val="0"/>
          <w:marBottom w:val="0"/>
          <w:divBdr>
            <w:top w:val="none" w:sz="0" w:space="0" w:color="auto"/>
            <w:left w:val="none" w:sz="0" w:space="0" w:color="auto"/>
            <w:bottom w:val="none" w:sz="0" w:space="0" w:color="auto"/>
            <w:right w:val="none" w:sz="0" w:space="0" w:color="auto"/>
          </w:divBdr>
        </w:div>
      </w:divsChild>
    </w:div>
    <w:div w:id="1139690226">
      <w:bodyDiv w:val="1"/>
      <w:marLeft w:val="0"/>
      <w:marRight w:val="0"/>
      <w:marTop w:val="0"/>
      <w:marBottom w:val="0"/>
      <w:divBdr>
        <w:top w:val="none" w:sz="0" w:space="0" w:color="auto"/>
        <w:left w:val="none" w:sz="0" w:space="0" w:color="auto"/>
        <w:bottom w:val="none" w:sz="0" w:space="0" w:color="auto"/>
        <w:right w:val="none" w:sz="0" w:space="0" w:color="auto"/>
      </w:divBdr>
    </w:div>
    <w:div w:id="1158114488">
      <w:bodyDiv w:val="1"/>
      <w:marLeft w:val="0"/>
      <w:marRight w:val="0"/>
      <w:marTop w:val="0"/>
      <w:marBottom w:val="0"/>
      <w:divBdr>
        <w:top w:val="none" w:sz="0" w:space="0" w:color="auto"/>
        <w:left w:val="none" w:sz="0" w:space="0" w:color="auto"/>
        <w:bottom w:val="none" w:sz="0" w:space="0" w:color="auto"/>
        <w:right w:val="none" w:sz="0" w:space="0" w:color="auto"/>
      </w:divBdr>
      <w:divsChild>
        <w:div w:id="2049066197">
          <w:marLeft w:val="0"/>
          <w:marRight w:val="0"/>
          <w:marTop w:val="0"/>
          <w:marBottom w:val="0"/>
          <w:divBdr>
            <w:top w:val="none" w:sz="0" w:space="0" w:color="auto"/>
            <w:left w:val="none" w:sz="0" w:space="0" w:color="auto"/>
            <w:bottom w:val="none" w:sz="0" w:space="0" w:color="auto"/>
            <w:right w:val="none" w:sz="0" w:space="0" w:color="auto"/>
          </w:divBdr>
        </w:div>
        <w:div w:id="1184126873">
          <w:marLeft w:val="0"/>
          <w:marRight w:val="0"/>
          <w:marTop w:val="0"/>
          <w:marBottom w:val="0"/>
          <w:divBdr>
            <w:top w:val="none" w:sz="0" w:space="0" w:color="auto"/>
            <w:left w:val="none" w:sz="0" w:space="0" w:color="auto"/>
            <w:bottom w:val="none" w:sz="0" w:space="0" w:color="auto"/>
            <w:right w:val="none" w:sz="0" w:space="0" w:color="auto"/>
          </w:divBdr>
        </w:div>
        <w:div w:id="786049414">
          <w:marLeft w:val="0"/>
          <w:marRight w:val="0"/>
          <w:marTop w:val="0"/>
          <w:marBottom w:val="0"/>
          <w:divBdr>
            <w:top w:val="none" w:sz="0" w:space="0" w:color="auto"/>
            <w:left w:val="none" w:sz="0" w:space="0" w:color="auto"/>
            <w:bottom w:val="none" w:sz="0" w:space="0" w:color="auto"/>
            <w:right w:val="none" w:sz="0" w:space="0" w:color="auto"/>
          </w:divBdr>
        </w:div>
        <w:div w:id="519778813">
          <w:marLeft w:val="0"/>
          <w:marRight w:val="0"/>
          <w:marTop w:val="0"/>
          <w:marBottom w:val="0"/>
          <w:divBdr>
            <w:top w:val="none" w:sz="0" w:space="0" w:color="auto"/>
            <w:left w:val="none" w:sz="0" w:space="0" w:color="auto"/>
            <w:bottom w:val="none" w:sz="0" w:space="0" w:color="auto"/>
            <w:right w:val="none" w:sz="0" w:space="0" w:color="auto"/>
          </w:divBdr>
        </w:div>
        <w:div w:id="1511751608">
          <w:marLeft w:val="0"/>
          <w:marRight w:val="0"/>
          <w:marTop w:val="0"/>
          <w:marBottom w:val="0"/>
          <w:divBdr>
            <w:top w:val="none" w:sz="0" w:space="0" w:color="auto"/>
            <w:left w:val="none" w:sz="0" w:space="0" w:color="auto"/>
            <w:bottom w:val="none" w:sz="0" w:space="0" w:color="auto"/>
            <w:right w:val="none" w:sz="0" w:space="0" w:color="auto"/>
          </w:divBdr>
        </w:div>
        <w:div w:id="1623732222">
          <w:marLeft w:val="0"/>
          <w:marRight w:val="0"/>
          <w:marTop w:val="0"/>
          <w:marBottom w:val="0"/>
          <w:divBdr>
            <w:top w:val="none" w:sz="0" w:space="0" w:color="auto"/>
            <w:left w:val="none" w:sz="0" w:space="0" w:color="auto"/>
            <w:bottom w:val="none" w:sz="0" w:space="0" w:color="auto"/>
            <w:right w:val="none" w:sz="0" w:space="0" w:color="auto"/>
          </w:divBdr>
        </w:div>
        <w:div w:id="1224414190">
          <w:marLeft w:val="0"/>
          <w:marRight w:val="0"/>
          <w:marTop w:val="0"/>
          <w:marBottom w:val="0"/>
          <w:divBdr>
            <w:top w:val="none" w:sz="0" w:space="0" w:color="auto"/>
            <w:left w:val="none" w:sz="0" w:space="0" w:color="auto"/>
            <w:bottom w:val="none" w:sz="0" w:space="0" w:color="auto"/>
            <w:right w:val="none" w:sz="0" w:space="0" w:color="auto"/>
          </w:divBdr>
        </w:div>
        <w:div w:id="680358664">
          <w:marLeft w:val="0"/>
          <w:marRight w:val="0"/>
          <w:marTop w:val="0"/>
          <w:marBottom w:val="0"/>
          <w:divBdr>
            <w:top w:val="none" w:sz="0" w:space="0" w:color="auto"/>
            <w:left w:val="none" w:sz="0" w:space="0" w:color="auto"/>
            <w:bottom w:val="none" w:sz="0" w:space="0" w:color="auto"/>
            <w:right w:val="none" w:sz="0" w:space="0" w:color="auto"/>
          </w:divBdr>
        </w:div>
        <w:div w:id="701320225">
          <w:marLeft w:val="0"/>
          <w:marRight w:val="0"/>
          <w:marTop w:val="0"/>
          <w:marBottom w:val="0"/>
          <w:divBdr>
            <w:top w:val="none" w:sz="0" w:space="0" w:color="auto"/>
            <w:left w:val="none" w:sz="0" w:space="0" w:color="auto"/>
            <w:bottom w:val="none" w:sz="0" w:space="0" w:color="auto"/>
            <w:right w:val="none" w:sz="0" w:space="0" w:color="auto"/>
          </w:divBdr>
        </w:div>
        <w:div w:id="975136851">
          <w:marLeft w:val="0"/>
          <w:marRight w:val="0"/>
          <w:marTop w:val="0"/>
          <w:marBottom w:val="0"/>
          <w:divBdr>
            <w:top w:val="none" w:sz="0" w:space="0" w:color="auto"/>
            <w:left w:val="none" w:sz="0" w:space="0" w:color="auto"/>
            <w:bottom w:val="none" w:sz="0" w:space="0" w:color="auto"/>
            <w:right w:val="none" w:sz="0" w:space="0" w:color="auto"/>
          </w:divBdr>
        </w:div>
        <w:div w:id="1376615293">
          <w:marLeft w:val="0"/>
          <w:marRight w:val="0"/>
          <w:marTop w:val="0"/>
          <w:marBottom w:val="0"/>
          <w:divBdr>
            <w:top w:val="none" w:sz="0" w:space="0" w:color="auto"/>
            <w:left w:val="none" w:sz="0" w:space="0" w:color="auto"/>
            <w:bottom w:val="none" w:sz="0" w:space="0" w:color="auto"/>
            <w:right w:val="none" w:sz="0" w:space="0" w:color="auto"/>
          </w:divBdr>
        </w:div>
        <w:div w:id="123548335">
          <w:marLeft w:val="0"/>
          <w:marRight w:val="0"/>
          <w:marTop w:val="0"/>
          <w:marBottom w:val="0"/>
          <w:divBdr>
            <w:top w:val="none" w:sz="0" w:space="0" w:color="auto"/>
            <w:left w:val="none" w:sz="0" w:space="0" w:color="auto"/>
            <w:bottom w:val="none" w:sz="0" w:space="0" w:color="auto"/>
            <w:right w:val="none" w:sz="0" w:space="0" w:color="auto"/>
          </w:divBdr>
        </w:div>
        <w:div w:id="221991190">
          <w:marLeft w:val="0"/>
          <w:marRight w:val="0"/>
          <w:marTop w:val="0"/>
          <w:marBottom w:val="0"/>
          <w:divBdr>
            <w:top w:val="none" w:sz="0" w:space="0" w:color="auto"/>
            <w:left w:val="none" w:sz="0" w:space="0" w:color="auto"/>
            <w:bottom w:val="none" w:sz="0" w:space="0" w:color="auto"/>
            <w:right w:val="none" w:sz="0" w:space="0" w:color="auto"/>
          </w:divBdr>
        </w:div>
        <w:div w:id="1763647033">
          <w:marLeft w:val="0"/>
          <w:marRight w:val="0"/>
          <w:marTop w:val="0"/>
          <w:marBottom w:val="0"/>
          <w:divBdr>
            <w:top w:val="none" w:sz="0" w:space="0" w:color="auto"/>
            <w:left w:val="none" w:sz="0" w:space="0" w:color="auto"/>
            <w:bottom w:val="none" w:sz="0" w:space="0" w:color="auto"/>
            <w:right w:val="none" w:sz="0" w:space="0" w:color="auto"/>
          </w:divBdr>
        </w:div>
        <w:div w:id="1995064460">
          <w:marLeft w:val="0"/>
          <w:marRight w:val="0"/>
          <w:marTop w:val="0"/>
          <w:marBottom w:val="0"/>
          <w:divBdr>
            <w:top w:val="none" w:sz="0" w:space="0" w:color="auto"/>
            <w:left w:val="none" w:sz="0" w:space="0" w:color="auto"/>
            <w:bottom w:val="none" w:sz="0" w:space="0" w:color="auto"/>
            <w:right w:val="none" w:sz="0" w:space="0" w:color="auto"/>
          </w:divBdr>
        </w:div>
        <w:div w:id="1572961276">
          <w:marLeft w:val="0"/>
          <w:marRight w:val="0"/>
          <w:marTop w:val="0"/>
          <w:marBottom w:val="0"/>
          <w:divBdr>
            <w:top w:val="none" w:sz="0" w:space="0" w:color="auto"/>
            <w:left w:val="none" w:sz="0" w:space="0" w:color="auto"/>
            <w:bottom w:val="none" w:sz="0" w:space="0" w:color="auto"/>
            <w:right w:val="none" w:sz="0" w:space="0" w:color="auto"/>
          </w:divBdr>
        </w:div>
        <w:div w:id="765539437">
          <w:marLeft w:val="0"/>
          <w:marRight w:val="0"/>
          <w:marTop w:val="0"/>
          <w:marBottom w:val="0"/>
          <w:divBdr>
            <w:top w:val="none" w:sz="0" w:space="0" w:color="auto"/>
            <w:left w:val="none" w:sz="0" w:space="0" w:color="auto"/>
            <w:bottom w:val="none" w:sz="0" w:space="0" w:color="auto"/>
            <w:right w:val="none" w:sz="0" w:space="0" w:color="auto"/>
          </w:divBdr>
        </w:div>
        <w:div w:id="1431076282">
          <w:marLeft w:val="0"/>
          <w:marRight w:val="0"/>
          <w:marTop w:val="0"/>
          <w:marBottom w:val="0"/>
          <w:divBdr>
            <w:top w:val="none" w:sz="0" w:space="0" w:color="auto"/>
            <w:left w:val="none" w:sz="0" w:space="0" w:color="auto"/>
            <w:bottom w:val="none" w:sz="0" w:space="0" w:color="auto"/>
            <w:right w:val="none" w:sz="0" w:space="0" w:color="auto"/>
          </w:divBdr>
        </w:div>
        <w:div w:id="83691360">
          <w:marLeft w:val="0"/>
          <w:marRight w:val="0"/>
          <w:marTop w:val="0"/>
          <w:marBottom w:val="0"/>
          <w:divBdr>
            <w:top w:val="none" w:sz="0" w:space="0" w:color="auto"/>
            <w:left w:val="none" w:sz="0" w:space="0" w:color="auto"/>
            <w:bottom w:val="none" w:sz="0" w:space="0" w:color="auto"/>
            <w:right w:val="none" w:sz="0" w:space="0" w:color="auto"/>
          </w:divBdr>
        </w:div>
        <w:div w:id="1902910034">
          <w:marLeft w:val="0"/>
          <w:marRight w:val="0"/>
          <w:marTop w:val="0"/>
          <w:marBottom w:val="0"/>
          <w:divBdr>
            <w:top w:val="none" w:sz="0" w:space="0" w:color="auto"/>
            <w:left w:val="none" w:sz="0" w:space="0" w:color="auto"/>
            <w:bottom w:val="none" w:sz="0" w:space="0" w:color="auto"/>
            <w:right w:val="none" w:sz="0" w:space="0" w:color="auto"/>
          </w:divBdr>
        </w:div>
      </w:divsChild>
    </w:div>
    <w:div w:id="1298754839">
      <w:bodyDiv w:val="1"/>
      <w:marLeft w:val="0"/>
      <w:marRight w:val="0"/>
      <w:marTop w:val="0"/>
      <w:marBottom w:val="0"/>
      <w:divBdr>
        <w:top w:val="none" w:sz="0" w:space="0" w:color="auto"/>
        <w:left w:val="none" w:sz="0" w:space="0" w:color="auto"/>
        <w:bottom w:val="none" w:sz="0" w:space="0" w:color="auto"/>
        <w:right w:val="none" w:sz="0" w:space="0" w:color="auto"/>
      </w:divBdr>
      <w:divsChild>
        <w:div w:id="1829514984">
          <w:marLeft w:val="0"/>
          <w:marRight w:val="0"/>
          <w:marTop w:val="0"/>
          <w:marBottom w:val="0"/>
          <w:divBdr>
            <w:top w:val="none" w:sz="0" w:space="0" w:color="auto"/>
            <w:left w:val="none" w:sz="0" w:space="0" w:color="auto"/>
            <w:bottom w:val="none" w:sz="0" w:space="0" w:color="auto"/>
            <w:right w:val="none" w:sz="0" w:space="0" w:color="auto"/>
          </w:divBdr>
        </w:div>
        <w:div w:id="516970822">
          <w:marLeft w:val="0"/>
          <w:marRight w:val="0"/>
          <w:marTop w:val="0"/>
          <w:marBottom w:val="0"/>
          <w:divBdr>
            <w:top w:val="none" w:sz="0" w:space="0" w:color="auto"/>
            <w:left w:val="none" w:sz="0" w:space="0" w:color="auto"/>
            <w:bottom w:val="none" w:sz="0" w:space="0" w:color="auto"/>
            <w:right w:val="none" w:sz="0" w:space="0" w:color="auto"/>
          </w:divBdr>
        </w:div>
        <w:div w:id="83696270">
          <w:marLeft w:val="0"/>
          <w:marRight w:val="0"/>
          <w:marTop w:val="0"/>
          <w:marBottom w:val="0"/>
          <w:divBdr>
            <w:top w:val="none" w:sz="0" w:space="0" w:color="auto"/>
            <w:left w:val="none" w:sz="0" w:space="0" w:color="auto"/>
            <w:bottom w:val="none" w:sz="0" w:space="0" w:color="auto"/>
            <w:right w:val="none" w:sz="0" w:space="0" w:color="auto"/>
          </w:divBdr>
        </w:div>
      </w:divsChild>
    </w:div>
    <w:div w:id="1435859684">
      <w:bodyDiv w:val="1"/>
      <w:marLeft w:val="0"/>
      <w:marRight w:val="0"/>
      <w:marTop w:val="0"/>
      <w:marBottom w:val="0"/>
      <w:divBdr>
        <w:top w:val="none" w:sz="0" w:space="0" w:color="auto"/>
        <w:left w:val="none" w:sz="0" w:space="0" w:color="auto"/>
        <w:bottom w:val="none" w:sz="0" w:space="0" w:color="auto"/>
        <w:right w:val="none" w:sz="0" w:space="0" w:color="auto"/>
      </w:divBdr>
      <w:divsChild>
        <w:div w:id="37824718">
          <w:marLeft w:val="0"/>
          <w:marRight w:val="0"/>
          <w:marTop w:val="0"/>
          <w:marBottom w:val="0"/>
          <w:divBdr>
            <w:top w:val="none" w:sz="0" w:space="0" w:color="auto"/>
            <w:left w:val="none" w:sz="0" w:space="0" w:color="auto"/>
            <w:bottom w:val="none" w:sz="0" w:space="0" w:color="auto"/>
            <w:right w:val="none" w:sz="0" w:space="0" w:color="auto"/>
          </w:divBdr>
        </w:div>
        <w:div w:id="2128960192">
          <w:marLeft w:val="0"/>
          <w:marRight w:val="0"/>
          <w:marTop w:val="0"/>
          <w:marBottom w:val="0"/>
          <w:divBdr>
            <w:top w:val="none" w:sz="0" w:space="0" w:color="auto"/>
            <w:left w:val="none" w:sz="0" w:space="0" w:color="auto"/>
            <w:bottom w:val="none" w:sz="0" w:space="0" w:color="auto"/>
            <w:right w:val="none" w:sz="0" w:space="0" w:color="auto"/>
          </w:divBdr>
        </w:div>
        <w:div w:id="230240155">
          <w:marLeft w:val="0"/>
          <w:marRight w:val="0"/>
          <w:marTop w:val="0"/>
          <w:marBottom w:val="0"/>
          <w:divBdr>
            <w:top w:val="none" w:sz="0" w:space="0" w:color="auto"/>
            <w:left w:val="none" w:sz="0" w:space="0" w:color="auto"/>
            <w:bottom w:val="none" w:sz="0" w:space="0" w:color="auto"/>
            <w:right w:val="none" w:sz="0" w:space="0" w:color="auto"/>
          </w:divBdr>
        </w:div>
        <w:div w:id="1983386761">
          <w:marLeft w:val="0"/>
          <w:marRight w:val="0"/>
          <w:marTop w:val="0"/>
          <w:marBottom w:val="0"/>
          <w:divBdr>
            <w:top w:val="none" w:sz="0" w:space="0" w:color="auto"/>
            <w:left w:val="none" w:sz="0" w:space="0" w:color="auto"/>
            <w:bottom w:val="none" w:sz="0" w:space="0" w:color="auto"/>
            <w:right w:val="none" w:sz="0" w:space="0" w:color="auto"/>
          </w:divBdr>
        </w:div>
      </w:divsChild>
    </w:div>
    <w:div w:id="1655059797">
      <w:bodyDiv w:val="1"/>
      <w:marLeft w:val="0"/>
      <w:marRight w:val="0"/>
      <w:marTop w:val="0"/>
      <w:marBottom w:val="0"/>
      <w:divBdr>
        <w:top w:val="none" w:sz="0" w:space="0" w:color="auto"/>
        <w:left w:val="none" w:sz="0" w:space="0" w:color="auto"/>
        <w:bottom w:val="none" w:sz="0" w:space="0" w:color="auto"/>
        <w:right w:val="none" w:sz="0" w:space="0" w:color="auto"/>
      </w:divBdr>
      <w:divsChild>
        <w:div w:id="322970765">
          <w:marLeft w:val="0"/>
          <w:marRight w:val="0"/>
          <w:marTop w:val="0"/>
          <w:marBottom w:val="0"/>
          <w:divBdr>
            <w:top w:val="none" w:sz="0" w:space="0" w:color="auto"/>
            <w:left w:val="none" w:sz="0" w:space="0" w:color="auto"/>
            <w:bottom w:val="none" w:sz="0" w:space="0" w:color="auto"/>
            <w:right w:val="none" w:sz="0" w:space="0" w:color="auto"/>
          </w:divBdr>
        </w:div>
        <w:div w:id="1326124546">
          <w:marLeft w:val="0"/>
          <w:marRight w:val="0"/>
          <w:marTop w:val="0"/>
          <w:marBottom w:val="0"/>
          <w:divBdr>
            <w:top w:val="none" w:sz="0" w:space="0" w:color="auto"/>
            <w:left w:val="none" w:sz="0" w:space="0" w:color="auto"/>
            <w:bottom w:val="none" w:sz="0" w:space="0" w:color="auto"/>
            <w:right w:val="none" w:sz="0" w:space="0" w:color="auto"/>
          </w:divBdr>
        </w:div>
        <w:div w:id="1552493645">
          <w:marLeft w:val="0"/>
          <w:marRight w:val="0"/>
          <w:marTop w:val="0"/>
          <w:marBottom w:val="0"/>
          <w:divBdr>
            <w:top w:val="none" w:sz="0" w:space="0" w:color="auto"/>
            <w:left w:val="none" w:sz="0" w:space="0" w:color="auto"/>
            <w:bottom w:val="none" w:sz="0" w:space="0" w:color="auto"/>
            <w:right w:val="none" w:sz="0" w:space="0" w:color="auto"/>
          </w:divBdr>
        </w:div>
        <w:div w:id="719205192">
          <w:marLeft w:val="0"/>
          <w:marRight w:val="0"/>
          <w:marTop w:val="0"/>
          <w:marBottom w:val="0"/>
          <w:divBdr>
            <w:top w:val="none" w:sz="0" w:space="0" w:color="auto"/>
            <w:left w:val="none" w:sz="0" w:space="0" w:color="auto"/>
            <w:bottom w:val="none" w:sz="0" w:space="0" w:color="auto"/>
            <w:right w:val="none" w:sz="0" w:space="0" w:color="auto"/>
          </w:divBdr>
        </w:div>
        <w:div w:id="1695422746">
          <w:marLeft w:val="0"/>
          <w:marRight w:val="0"/>
          <w:marTop w:val="0"/>
          <w:marBottom w:val="0"/>
          <w:divBdr>
            <w:top w:val="none" w:sz="0" w:space="0" w:color="auto"/>
            <w:left w:val="none" w:sz="0" w:space="0" w:color="auto"/>
            <w:bottom w:val="none" w:sz="0" w:space="0" w:color="auto"/>
            <w:right w:val="none" w:sz="0" w:space="0" w:color="auto"/>
          </w:divBdr>
        </w:div>
        <w:div w:id="246310393">
          <w:marLeft w:val="0"/>
          <w:marRight w:val="0"/>
          <w:marTop w:val="0"/>
          <w:marBottom w:val="0"/>
          <w:divBdr>
            <w:top w:val="none" w:sz="0" w:space="0" w:color="auto"/>
            <w:left w:val="none" w:sz="0" w:space="0" w:color="auto"/>
            <w:bottom w:val="none" w:sz="0" w:space="0" w:color="auto"/>
            <w:right w:val="none" w:sz="0" w:space="0" w:color="auto"/>
          </w:divBdr>
        </w:div>
        <w:div w:id="451216252">
          <w:marLeft w:val="0"/>
          <w:marRight w:val="0"/>
          <w:marTop w:val="0"/>
          <w:marBottom w:val="0"/>
          <w:divBdr>
            <w:top w:val="none" w:sz="0" w:space="0" w:color="auto"/>
            <w:left w:val="none" w:sz="0" w:space="0" w:color="auto"/>
            <w:bottom w:val="none" w:sz="0" w:space="0" w:color="auto"/>
            <w:right w:val="none" w:sz="0" w:space="0" w:color="auto"/>
          </w:divBdr>
        </w:div>
        <w:div w:id="886069129">
          <w:marLeft w:val="0"/>
          <w:marRight w:val="0"/>
          <w:marTop w:val="0"/>
          <w:marBottom w:val="0"/>
          <w:divBdr>
            <w:top w:val="none" w:sz="0" w:space="0" w:color="auto"/>
            <w:left w:val="none" w:sz="0" w:space="0" w:color="auto"/>
            <w:bottom w:val="none" w:sz="0" w:space="0" w:color="auto"/>
            <w:right w:val="none" w:sz="0" w:space="0" w:color="auto"/>
          </w:divBdr>
        </w:div>
        <w:div w:id="1343357651">
          <w:marLeft w:val="0"/>
          <w:marRight w:val="0"/>
          <w:marTop w:val="0"/>
          <w:marBottom w:val="0"/>
          <w:divBdr>
            <w:top w:val="none" w:sz="0" w:space="0" w:color="auto"/>
            <w:left w:val="none" w:sz="0" w:space="0" w:color="auto"/>
            <w:bottom w:val="none" w:sz="0" w:space="0" w:color="auto"/>
            <w:right w:val="none" w:sz="0" w:space="0" w:color="auto"/>
          </w:divBdr>
        </w:div>
        <w:div w:id="1514806098">
          <w:marLeft w:val="0"/>
          <w:marRight w:val="0"/>
          <w:marTop w:val="0"/>
          <w:marBottom w:val="0"/>
          <w:divBdr>
            <w:top w:val="none" w:sz="0" w:space="0" w:color="auto"/>
            <w:left w:val="none" w:sz="0" w:space="0" w:color="auto"/>
            <w:bottom w:val="none" w:sz="0" w:space="0" w:color="auto"/>
            <w:right w:val="none" w:sz="0" w:space="0" w:color="auto"/>
          </w:divBdr>
        </w:div>
        <w:div w:id="513568995">
          <w:marLeft w:val="0"/>
          <w:marRight w:val="0"/>
          <w:marTop w:val="0"/>
          <w:marBottom w:val="0"/>
          <w:divBdr>
            <w:top w:val="none" w:sz="0" w:space="0" w:color="auto"/>
            <w:left w:val="none" w:sz="0" w:space="0" w:color="auto"/>
            <w:bottom w:val="none" w:sz="0" w:space="0" w:color="auto"/>
            <w:right w:val="none" w:sz="0" w:space="0" w:color="auto"/>
          </w:divBdr>
        </w:div>
        <w:div w:id="1392004657">
          <w:marLeft w:val="0"/>
          <w:marRight w:val="0"/>
          <w:marTop w:val="0"/>
          <w:marBottom w:val="0"/>
          <w:divBdr>
            <w:top w:val="none" w:sz="0" w:space="0" w:color="auto"/>
            <w:left w:val="none" w:sz="0" w:space="0" w:color="auto"/>
            <w:bottom w:val="none" w:sz="0" w:space="0" w:color="auto"/>
            <w:right w:val="none" w:sz="0" w:space="0" w:color="auto"/>
          </w:divBdr>
        </w:div>
        <w:div w:id="1300764057">
          <w:marLeft w:val="0"/>
          <w:marRight w:val="0"/>
          <w:marTop w:val="0"/>
          <w:marBottom w:val="0"/>
          <w:divBdr>
            <w:top w:val="none" w:sz="0" w:space="0" w:color="auto"/>
            <w:left w:val="none" w:sz="0" w:space="0" w:color="auto"/>
            <w:bottom w:val="none" w:sz="0" w:space="0" w:color="auto"/>
            <w:right w:val="none" w:sz="0" w:space="0" w:color="auto"/>
          </w:divBdr>
        </w:div>
        <w:div w:id="730272596">
          <w:marLeft w:val="0"/>
          <w:marRight w:val="0"/>
          <w:marTop w:val="0"/>
          <w:marBottom w:val="0"/>
          <w:divBdr>
            <w:top w:val="none" w:sz="0" w:space="0" w:color="auto"/>
            <w:left w:val="none" w:sz="0" w:space="0" w:color="auto"/>
            <w:bottom w:val="none" w:sz="0" w:space="0" w:color="auto"/>
            <w:right w:val="none" w:sz="0" w:space="0" w:color="auto"/>
          </w:divBdr>
        </w:div>
        <w:div w:id="103159592">
          <w:marLeft w:val="0"/>
          <w:marRight w:val="0"/>
          <w:marTop w:val="0"/>
          <w:marBottom w:val="0"/>
          <w:divBdr>
            <w:top w:val="none" w:sz="0" w:space="0" w:color="auto"/>
            <w:left w:val="none" w:sz="0" w:space="0" w:color="auto"/>
            <w:bottom w:val="none" w:sz="0" w:space="0" w:color="auto"/>
            <w:right w:val="none" w:sz="0" w:space="0" w:color="auto"/>
          </w:divBdr>
        </w:div>
      </w:divsChild>
    </w:div>
    <w:div w:id="1777671613">
      <w:bodyDiv w:val="1"/>
      <w:marLeft w:val="0"/>
      <w:marRight w:val="0"/>
      <w:marTop w:val="0"/>
      <w:marBottom w:val="0"/>
      <w:divBdr>
        <w:top w:val="none" w:sz="0" w:space="0" w:color="auto"/>
        <w:left w:val="none" w:sz="0" w:space="0" w:color="auto"/>
        <w:bottom w:val="none" w:sz="0" w:space="0" w:color="auto"/>
        <w:right w:val="none" w:sz="0" w:space="0" w:color="auto"/>
      </w:divBdr>
      <w:divsChild>
        <w:div w:id="1967346852">
          <w:marLeft w:val="0"/>
          <w:marRight w:val="0"/>
          <w:marTop w:val="0"/>
          <w:marBottom w:val="0"/>
          <w:divBdr>
            <w:top w:val="none" w:sz="0" w:space="0" w:color="auto"/>
            <w:left w:val="none" w:sz="0" w:space="0" w:color="auto"/>
            <w:bottom w:val="none" w:sz="0" w:space="0" w:color="auto"/>
            <w:right w:val="none" w:sz="0" w:space="0" w:color="auto"/>
          </w:divBdr>
        </w:div>
        <w:div w:id="719672977">
          <w:marLeft w:val="0"/>
          <w:marRight w:val="0"/>
          <w:marTop w:val="0"/>
          <w:marBottom w:val="0"/>
          <w:divBdr>
            <w:top w:val="none" w:sz="0" w:space="0" w:color="auto"/>
            <w:left w:val="none" w:sz="0" w:space="0" w:color="auto"/>
            <w:bottom w:val="none" w:sz="0" w:space="0" w:color="auto"/>
            <w:right w:val="none" w:sz="0" w:space="0" w:color="auto"/>
          </w:divBdr>
        </w:div>
        <w:div w:id="504319207">
          <w:marLeft w:val="0"/>
          <w:marRight w:val="0"/>
          <w:marTop w:val="0"/>
          <w:marBottom w:val="0"/>
          <w:divBdr>
            <w:top w:val="none" w:sz="0" w:space="0" w:color="auto"/>
            <w:left w:val="none" w:sz="0" w:space="0" w:color="auto"/>
            <w:bottom w:val="none" w:sz="0" w:space="0" w:color="auto"/>
            <w:right w:val="none" w:sz="0" w:space="0" w:color="auto"/>
          </w:divBdr>
        </w:div>
      </w:divsChild>
    </w:div>
    <w:div w:id="1809131243">
      <w:bodyDiv w:val="1"/>
      <w:marLeft w:val="0"/>
      <w:marRight w:val="0"/>
      <w:marTop w:val="0"/>
      <w:marBottom w:val="0"/>
      <w:divBdr>
        <w:top w:val="none" w:sz="0" w:space="0" w:color="auto"/>
        <w:left w:val="none" w:sz="0" w:space="0" w:color="auto"/>
        <w:bottom w:val="none" w:sz="0" w:space="0" w:color="auto"/>
        <w:right w:val="none" w:sz="0" w:space="0" w:color="auto"/>
      </w:divBdr>
      <w:divsChild>
        <w:div w:id="377894719">
          <w:marLeft w:val="0"/>
          <w:marRight w:val="0"/>
          <w:marTop w:val="0"/>
          <w:marBottom w:val="0"/>
          <w:divBdr>
            <w:top w:val="none" w:sz="0" w:space="0" w:color="auto"/>
            <w:left w:val="none" w:sz="0" w:space="0" w:color="auto"/>
            <w:bottom w:val="none" w:sz="0" w:space="0" w:color="auto"/>
            <w:right w:val="none" w:sz="0" w:space="0" w:color="auto"/>
          </w:divBdr>
        </w:div>
        <w:div w:id="109789997">
          <w:marLeft w:val="0"/>
          <w:marRight w:val="0"/>
          <w:marTop w:val="0"/>
          <w:marBottom w:val="0"/>
          <w:divBdr>
            <w:top w:val="none" w:sz="0" w:space="0" w:color="auto"/>
            <w:left w:val="none" w:sz="0" w:space="0" w:color="auto"/>
            <w:bottom w:val="none" w:sz="0" w:space="0" w:color="auto"/>
            <w:right w:val="none" w:sz="0" w:space="0" w:color="auto"/>
          </w:divBdr>
        </w:div>
        <w:div w:id="969869102">
          <w:marLeft w:val="0"/>
          <w:marRight w:val="0"/>
          <w:marTop w:val="0"/>
          <w:marBottom w:val="0"/>
          <w:divBdr>
            <w:top w:val="none" w:sz="0" w:space="0" w:color="auto"/>
            <w:left w:val="none" w:sz="0" w:space="0" w:color="auto"/>
            <w:bottom w:val="none" w:sz="0" w:space="0" w:color="auto"/>
            <w:right w:val="none" w:sz="0" w:space="0" w:color="auto"/>
          </w:divBdr>
        </w:div>
      </w:divsChild>
    </w:div>
    <w:div w:id="1850875191">
      <w:bodyDiv w:val="1"/>
      <w:marLeft w:val="0"/>
      <w:marRight w:val="0"/>
      <w:marTop w:val="0"/>
      <w:marBottom w:val="0"/>
      <w:divBdr>
        <w:top w:val="none" w:sz="0" w:space="0" w:color="auto"/>
        <w:left w:val="none" w:sz="0" w:space="0" w:color="auto"/>
        <w:bottom w:val="none" w:sz="0" w:space="0" w:color="auto"/>
        <w:right w:val="none" w:sz="0" w:space="0" w:color="auto"/>
      </w:divBdr>
      <w:divsChild>
        <w:div w:id="2100369425">
          <w:marLeft w:val="0"/>
          <w:marRight w:val="0"/>
          <w:marTop w:val="0"/>
          <w:marBottom w:val="0"/>
          <w:divBdr>
            <w:top w:val="none" w:sz="0" w:space="0" w:color="auto"/>
            <w:left w:val="none" w:sz="0" w:space="0" w:color="auto"/>
            <w:bottom w:val="none" w:sz="0" w:space="0" w:color="auto"/>
            <w:right w:val="none" w:sz="0" w:space="0" w:color="auto"/>
          </w:divBdr>
        </w:div>
        <w:div w:id="1498377856">
          <w:marLeft w:val="0"/>
          <w:marRight w:val="0"/>
          <w:marTop w:val="0"/>
          <w:marBottom w:val="0"/>
          <w:divBdr>
            <w:top w:val="none" w:sz="0" w:space="0" w:color="auto"/>
            <w:left w:val="none" w:sz="0" w:space="0" w:color="auto"/>
            <w:bottom w:val="none" w:sz="0" w:space="0" w:color="auto"/>
            <w:right w:val="none" w:sz="0" w:space="0" w:color="auto"/>
          </w:divBdr>
        </w:div>
        <w:div w:id="1199657961">
          <w:marLeft w:val="0"/>
          <w:marRight w:val="0"/>
          <w:marTop w:val="0"/>
          <w:marBottom w:val="0"/>
          <w:divBdr>
            <w:top w:val="none" w:sz="0" w:space="0" w:color="auto"/>
            <w:left w:val="none" w:sz="0" w:space="0" w:color="auto"/>
            <w:bottom w:val="none" w:sz="0" w:space="0" w:color="auto"/>
            <w:right w:val="none" w:sz="0" w:space="0" w:color="auto"/>
          </w:divBdr>
        </w:div>
        <w:div w:id="1143734388">
          <w:marLeft w:val="0"/>
          <w:marRight w:val="0"/>
          <w:marTop w:val="0"/>
          <w:marBottom w:val="0"/>
          <w:divBdr>
            <w:top w:val="none" w:sz="0" w:space="0" w:color="auto"/>
            <w:left w:val="none" w:sz="0" w:space="0" w:color="auto"/>
            <w:bottom w:val="none" w:sz="0" w:space="0" w:color="auto"/>
            <w:right w:val="none" w:sz="0" w:space="0" w:color="auto"/>
          </w:divBdr>
        </w:div>
      </w:divsChild>
    </w:div>
    <w:div w:id="1887058338">
      <w:bodyDiv w:val="1"/>
      <w:marLeft w:val="0"/>
      <w:marRight w:val="0"/>
      <w:marTop w:val="0"/>
      <w:marBottom w:val="0"/>
      <w:divBdr>
        <w:top w:val="none" w:sz="0" w:space="0" w:color="auto"/>
        <w:left w:val="none" w:sz="0" w:space="0" w:color="auto"/>
        <w:bottom w:val="none" w:sz="0" w:space="0" w:color="auto"/>
        <w:right w:val="none" w:sz="0" w:space="0" w:color="auto"/>
      </w:divBdr>
      <w:divsChild>
        <w:div w:id="2144810045">
          <w:marLeft w:val="0"/>
          <w:marRight w:val="0"/>
          <w:marTop w:val="0"/>
          <w:marBottom w:val="0"/>
          <w:divBdr>
            <w:top w:val="none" w:sz="0" w:space="0" w:color="auto"/>
            <w:left w:val="none" w:sz="0" w:space="0" w:color="auto"/>
            <w:bottom w:val="none" w:sz="0" w:space="0" w:color="auto"/>
            <w:right w:val="none" w:sz="0" w:space="0" w:color="auto"/>
          </w:divBdr>
        </w:div>
        <w:div w:id="813958082">
          <w:marLeft w:val="0"/>
          <w:marRight w:val="0"/>
          <w:marTop w:val="0"/>
          <w:marBottom w:val="0"/>
          <w:divBdr>
            <w:top w:val="none" w:sz="0" w:space="0" w:color="auto"/>
            <w:left w:val="none" w:sz="0" w:space="0" w:color="auto"/>
            <w:bottom w:val="none" w:sz="0" w:space="0" w:color="auto"/>
            <w:right w:val="none" w:sz="0" w:space="0" w:color="auto"/>
          </w:divBdr>
        </w:div>
        <w:div w:id="943340752">
          <w:marLeft w:val="0"/>
          <w:marRight w:val="0"/>
          <w:marTop w:val="0"/>
          <w:marBottom w:val="0"/>
          <w:divBdr>
            <w:top w:val="none" w:sz="0" w:space="0" w:color="auto"/>
            <w:left w:val="none" w:sz="0" w:space="0" w:color="auto"/>
            <w:bottom w:val="none" w:sz="0" w:space="0" w:color="auto"/>
            <w:right w:val="none" w:sz="0" w:space="0" w:color="auto"/>
          </w:divBdr>
        </w:div>
        <w:div w:id="576869647">
          <w:marLeft w:val="0"/>
          <w:marRight w:val="0"/>
          <w:marTop w:val="0"/>
          <w:marBottom w:val="0"/>
          <w:divBdr>
            <w:top w:val="none" w:sz="0" w:space="0" w:color="auto"/>
            <w:left w:val="none" w:sz="0" w:space="0" w:color="auto"/>
            <w:bottom w:val="none" w:sz="0" w:space="0" w:color="auto"/>
            <w:right w:val="none" w:sz="0" w:space="0" w:color="auto"/>
          </w:divBdr>
        </w:div>
        <w:div w:id="1057360981">
          <w:marLeft w:val="0"/>
          <w:marRight w:val="0"/>
          <w:marTop w:val="0"/>
          <w:marBottom w:val="0"/>
          <w:divBdr>
            <w:top w:val="none" w:sz="0" w:space="0" w:color="auto"/>
            <w:left w:val="none" w:sz="0" w:space="0" w:color="auto"/>
            <w:bottom w:val="none" w:sz="0" w:space="0" w:color="auto"/>
            <w:right w:val="none" w:sz="0" w:space="0" w:color="auto"/>
          </w:divBdr>
        </w:div>
        <w:div w:id="363408751">
          <w:marLeft w:val="0"/>
          <w:marRight w:val="0"/>
          <w:marTop w:val="0"/>
          <w:marBottom w:val="0"/>
          <w:divBdr>
            <w:top w:val="none" w:sz="0" w:space="0" w:color="auto"/>
            <w:left w:val="none" w:sz="0" w:space="0" w:color="auto"/>
            <w:bottom w:val="none" w:sz="0" w:space="0" w:color="auto"/>
            <w:right w:val="none" w:sz="0" w:space="0" w:color="auto"/>
          </w:divBdr>
        </w:div>
        <w:div w:id="376245291">
          <w:marLeft w:val="0"/>
          <w:marRight w:val="0"/>
          <w:marTop w:val="0"/>
          <w:marBottom w:val="0"/>
          <w:divBdr>
            <w:top w:val="none" w:sz="0" w:space="0" w:color="auto"/>
            <w:left w:val="none" w:sz="0" w:space="0" w:color="auto"/>
            <w:bottom w:val="none" w:sz="0" w:space="0" w:color="auto"/>
            <w:right w:val="none" w:sz="0" w:space="0" w:color="auto"/>
          </w:divBdr>
        </w:div>
        <w:div w:id="1496608315">
          <w:marLeft w:val="0"/>
          <w:marRight w:val="0"/>
          <w:marTop w:val="0"/>
          <w:marBottom w:val="0"/>
          <w:divBdr>
            <w:top w:val="none" w:sz="0" w:space="0" w:color="auto"/>
            <w:left w:val="none" w:sz="0" w:space="0" w:color="auto"/>
            <w:bottom w:val="none" w:sz="0" w:space="0" w:color="auto"/>
            <w:right w:val="none" w:sz="0" w:space="0" w:color="auto"/>
          </w:divBdr>
        </w:div>
        <w:div w:id="86074125">
          <w:marLeft w:val="0"/>
          <w:marRight w:val="0"/>
          <w:marTop w:val="0"/>
          <w:marBottom w:val="0"/>
          <w:divBdr>
            <w:top w:val="none" w:sz="0" w:space="0" w:color="auto"/>
            <w:left w:val="none" w:sz="0" w:space="0" w:color="auto"/>
            <w:bottom w:val="none" w:sz="0" w:space="0" w:color="auto"/>
            <w:right w:val="none" w:sz="0" w:space="0" w:color="auto"/>
          </w:divBdr>
        </w:div>
        <w:div w:id="24789669">
          <w:marLeft w:val="0"/>
          <w:marRight w:val="0"/>
          <w:marTop w:val="0"/>
          <w:marBottom w:val="0"/>
          <w:divBdr>
            <w:top w:val="none" w:sz="0" w:space="0" w:color="auto"/>
            <w:left w:val="none" w:sz="0" w:space="0" w:color="auto"/>
            <w:bottom w:val="none" w:sz="0" w:space="0" w:color="auto"/>
            <w:right w:val="none" w:sz="0" w:space="0" w:color="auto"/>
          </w:divBdr>
        </w:div>
        <w:div w:id="1084304054">
          <w:marLeft w:val="0"/>
          <w:marRight w:val="0"/>
          <w:marTop w:val="0"/>
          <w:marBottom w:val="0"/>
          <w:divBdr>
            <w:top w:val="none" w:sz="0" w:space="0" w:color="auto"/>
            <w:left w:val="none" w:sz="0" w:space="0" w:color="auto"/>
            <w:bottom w:val="none" w:sz="0" w:space="0" w:color="auto"/>
            <w:right w:val="none" w:sz="0" w:space="0" w:color="auto"/>
          </w:divBdr>
        </w:div>
        <w:div w:id="683433334">
          <w:marLeft w:val="0"/>
          <w:marRight w:val="0"/>
          <w:marTop w:val="0"/>
          <w:marBottom w:val="0"/>
          <w:divBdr>
            <w:top w:val="none" w:sz="0" w:space="0" w:color="auto"/>
            <w:left w:val="none" w:sz="0" w:space="0" w:color="auto"/>
            <w:bottom w:val="none" w:sz="0" w:space="0" w:color="auto"/>
            <w:right w:val="none" w:sz="0" w:space="0" w:color="auto"/>
          </w:divBdr>
        </w:div>
        <w:div w:id="757874009">
          <w:marLeft w:val="0"/>
          <w:marRight w:val="0"/>
          <w:marTop w:val="0"/>
          <w:marBottom w:val="0"/>
          <w:divBdr>
            <w:top w:val="none" w:sz="0" w:space="0" w:color="auto"/>
            <w:left w:val="none" w:sz="0" w:space="0" w:color="auto"/>
            <w:bottom w:val="none" w:sz="0" w:space="0" w:color="auto"/>
            <w:right w:val="none" w:sz="0" w:space="0" w:color="auto"/>
          </w:divBdr>
        </w:div>
        <w:div w:id="429618732">
          <w:marLeft w:val="0"/>
          <w:marRight w:val="0"/>
          <w:marTop w:val="0"/>
          <w:marBottom w:val="0"/>
          <w:divBdr>
            <w:top w:val="none" w:sz="0" w:space="0" w:color="auto"/>
            <w:left w:val="none" w:sz="0" w:space="0" w:color="auto"/>
            <w:bottom w:val="none" w:sz="0" w:space="0" w:color="auto"/>
            <w:right w:val="none" w:sz="0" w:space="0" w:color="auto"/>
          </w:divBdr>
        </w:div>
        <w:div w:id="481703308">
          <w:marLeft w:val="0"/>
          <w:marRight w:val="0"/>
          <w:marTop w:val="0"/>
          <w:marBottom w:val="0"/>
          <w:divBdr>
            <w:top w:val="none" w:sz="0" w:space="0" w:color="auto"/>
            <w:left w:val="none" w:sz="0" w:space="0" w:color="auto"/>
            <w:bottom w:val="none" w:sz="0" w:space="0" w:color="auto"/>
            <w:right w:val="none" w:sz="0" w:space="0" w:color="auto"/>
          </w:divBdr>
        </w:div>
        <w:div w:id="1648824810">
          <w:marLeft w:val="0"/>
          <w:marRight w:val="0"/>
          <w:marTop w:val="0"/>
          <w:marBottom w:val="0"/>
          <w:divBdr>
            <w:top w:val="none" w:sz="0" w:space="0" w:color="auto"/>
            <w:left w:val="none" w:sz="0" w:space="0" w:color="auto"/>
            <w:bottom w:val="none" w:sz="0" w:space="0" w:color="auto"/>
            <w:right w:val="none" w:sz="0" w:space="0" w:color="auto"/>
          </w:divBdr>
        </w:div>
        <w:div w:id="1509446872">
          <w:marLeft w:val="0"/>
          <w:marRight w:val="0"/>
          <w:marTop w:val="0"/>
          <w:marBottom w:val="0"/>
          <w:divBdr>
            <w:top w:val="none" w:sz="0" w:space="0" w:color="auto"/>
            <w:left w:val="none" w:sz="0" w:space="0" w:color="auto"/>
            <w:bottom w:val="none" w:sz="0" w:space="0" w:color="auto"/>
            <w:right w:val="none" w:sz="0" w:space="0" w:color="auto"/>
          </w:divBdr>
        </w:div>
        <w:div w:id="80682488">
          <w:marLeft w:val="0"/>
          <w:marRight w:val="0"/>
          <w:marTop w:val="0"/>
          <w:marBottom w:val="0"/>
          <w:divBdr>
            <w:top w:val="none" w:sz="0" w:space="0" w:color="auto"/>
            <w:left w:val="none" w:sz="0" w:space="0" w:color="auto"/>
            <w:bottom w:val="none" w:sz="0" w:space="0" w:color="auto"/>
            <w:right w:val="none" w:sz="0" w:space="0" w:color="auto"/>
          </w:divBdr>
        </w:div>
        <w:div w:id="1049306872">
          <w:marLeft w:val="0"/>
          <w:marRight w:val="0"/>
          <w:marTop w:val="0"/>
          <w:marBottom w:val="0"/>
          <w:divBdr>
            <w:top w:val="none" w:sz="0" w:space="0" w:color="auto"/>
            <w:left w:val="none" w:sz="0" w:space="0" w:color="auto"/>
            <w:bottom w:val="none" w:sz="0" w:space="0" w:color="auto"/>
            <w:right w:val="none" w:sz="0" w:space="0" w:color="auto"/>
          </w:divBdr>
        </w:div>
        <w:div w:id="250163016">
          <w:marLeft w:val="0"/>
          <w:marRight w:val="0"/>
          <w:marTop w:val="0"/>
          <w:marBottom w:val="0"/>
          <w:divBdr>
            <w:top w:val="none" w:sz="0" w:space="0" w:color="auto"/>
            <w:left w:val="none" w:sz="0" w:space="0" w:color="auto"/>
            <w:bottom w:val="none" w:sz="0" w:space="0" w:color="auto"/>
            <w:right w:val="none" w:sz="0" w:space="0" w:color="auto"/>
          </w:divBdr>
        </w:div>
        <w:div w:id="85197822">
          <w:marLeft w:val="0"/>
          <w:marRight w:val="0"/>
          <w:marTop w:val="0"/>
          <w:marBottom w:val="0"/>
          <w:divBdr>
            <w:top w:val="none" w:sz="0" w:space="0" w:color="auto"/>
            <w:left w:val="none" w:sz="0" w:space="0" w:color="auto"/>
            <w:bottom w:val="none" w:sz="0" w:space="0" w:color="auto"/>
            <w:right w:val="none" w:sz="0" w:space="0" w:color="auto"/>
          </w:divBdr>
        </w:div>
        <w:div w:id="934552010">
          <w:marLeft w:val="0"/>
          <w:marRight w:val="0"/>
          <w:marTop w:val="0"/>
          <w:marBottom w:val="0"/>
          <w:divBdr>
            <w:top w:val="none" w:sz="0" w:space="0" w:color="auto"/>
            <w:left w:val="none" w:sz="0" w:space="0" w:color="auto"/>
            <w:bottom w:val="none" w:sz="0" w:space="0" w:color="auto"/>
            <w:right w:val="none" w:sz="0" w:space="0" w:color="auto"/>
          </w:divBdr>
        </w:div>
        <w:div w:id="1499075812">
          <w:marLeft w:val="0"/>
          <w:marRight w:val="0"/>
          <w:marTop w:val="0"/>
          <w:marBottom w:val="0"/>
          <w:divBdr>
            <w:top w:val="none" w:sz="0" w:space="0" w:color="auto"/>
            <w:left w:val="none" w:sz="0" w:space="0" w:color="auto"/>
            <w:bottom w:val="none" w:sz="0" w:space="0" w:color="auto"/>
            <w:right w:val="none" w:sz="0" w:space="0" w:color="auto"/>
          </w:divBdr>
        </w:div>
        <w:div w:id="1892811783">
          <w:marLeft w:val="0"/>
          <w:marRight w:val="0"/>
          <w:marTop w:val="0"/>
          <w:marBottom w:val="0"/>
          <w:divBdr>
            <w:top w:val="none" w:sz="0" w:space="0" w:color="auto"/>
            <w:left w:val="none" w:sz="0" w:space="0" w:color="auto"/>
            <w:bottom w:val="none" w:sz="0" w:space="0" w:color="auto"/>
            <w:right w:val="none" w:sz="0" w:space="0" w:color="auto"/>
          </w:divBdr>
        </w:div>
        <w:div w:id="197473882">
          <w:marLeft w:val="0"/>
          <w:marRight w:val="0"/>
          <w:marTop w:val="0"/>
          <w:marBottom w:val="0"/>
          <w:divBdr>
            <w:top w:val="none" w:sz="0" w:space="0" w:color="auto"/>
            <w:left w:val="none" w:sz="0" w:space="0" w:color="auto"/>
            <w:bottom w:val="none" w:sz="0" w:space="0" w:color="auto"/>
            <w:right w:val="none" w:sz="0" w:space="0" w:color="auto"/>
          </w:divBdr>
        </w:div>
        <w:div w:id="803305318">
          <w:marLeft w:val="0"/>
          <w:marRight w:val="0"/>
          <w:marTop w:val="0"/>
          <w:marBottom w:val="0"/>
          <w:divBdr>
            <w:top w:val="none" w:sz="0" w:space="0" w:color="auto"/>
            <w:left w:val="none" w:sz="0" w:space="0" w:color="auto"/>
            <w:bottom w:val="none" w:sz="0" w:space="0" w:color="auto"/>
            <w:right w:val="none" w:sz="0" w:space="0" w:color="auto"/>
          </w:divBdr>
        </w:div>
        <w:div w:id="692731140">
          <w:marLeft w:val="0"/>
          <w:marRight w:val="0"/>
          <w:marTop w:val="0"/>
          <w:marBottom w:val="0"/>
          <w:divBdr>
            <w:top w:val="none" w:sz="0" w:space="0" w:color="auto"/>
            <w:left w:val="none" w:sz="0" w:space="0" w:color="auto"/>
            <w:bottom w:val="none" w:sz="0" w:space="0" w:color="auto"/>
            <w:right w:val="none" w:sz="0" w:space="0" w:color="auto"/>
          </w:divBdr>
        </w:div>
        <w:div w:id="1555849265">
          <w:marLeft w:val="0"/>
          <w:marRight w:val="0"/>
          <w:marTop w:val="0"/>
          <w:marBottom w:val="0"/>
          <w:divBdr>
            <w:top w:val="none" w:sz="0" w:space="0" w:color="auto"/>
            <w:left w:val="none" w:sz="0" w:space="0" w:color="auto"/>
            <w:bottom w:val="none" w:sz="0" w:space="0" w:color="auto"/>
            <w:right w:val="none" w:sz="0" w:space="0" w:color="auto"/>
          </w:divBdr>
        </w:div>
        <w:div w:id="1706175506">
          <w:marLeft w:val="0"/>
          <w:marRight w:val="0"/>
          <w:marTop w:val="0"/>
          <w:marBottom w:val="0"/>
          <w:divBdr>
            <w:top w:val="none" w:sz="0" w:space="0" w:color="auto"/>
            <w:left w:val="none" w:sz="0" w:space="0" w:color="auto"/>
            <w:bottom w:val="none" w:sz="0" w:space="0" w:color="auto"/>
            <w:right w:val="none" w:sz="0" w:space="0" w:color="auto"/>
          </w:divBdr>
        </w:div>
        <w:div w:id="1058210828">
          <w:marLeft w:val="0"/>
          <w:marRight w:val="0"/>
          <w:marTop w:val="0"/>
          <w:marBottom w:val="0"/>
          <w:divBdr>
            <w:top w:val="none" w:sz="0" w:space="0" w:color="auto"/>
            <w:left w:val="none" w:sz="0" w:space="0" w:color="auto"/>
            <w:bottom w:val="none" w:sz="0" w:space="0" w:color="auto"/>
            <w:right w:val="none" w:sz="0" w:space="0" w:color="auto"/>
          </w:divBdr>
        </w:div>
        <w:div w:id="1107852366">
          <w:marLeft w:val="0"/>
          <w:marRight w:val="0"/>
          <w:marTop w:val="0"/>
          <w:marBottom w:val="0"/>
          <w:divBdr>
            <w:top w:val="none" w:sz="0" w:space="0" w:color="auto"/>
            <w:left w:val="none" w:sz="0" w:space="0" w:color="auto"/>
            <w:bottom w:val="none" w:sz="0" w:space="0" w:color="auto"/>
            <w:right w:val="none" w:sz="0" w:space="0" w:color="auto"/>
          </w:divBdr>
        </w:div>
        <w:div w:id="1578174139">
          <w:marLeft w:val="0"/>
          <w:marRight w:val="0"/>
          <w:marTop w:val="0"/>
          <w:marBottom w:val="0"/>
          <w:divBdr>
            <w:top w:val="none" w:sz="0" w:space="0" w:color="auto"/>
            <w:left w:val="none" w:sz="0" w:space="0" w:color="auto"/>
            <w:bottom w:val="none" w:sz="0" w:space="0" w:color="auto"/>
            <w:right w:val="none" w:sz="0" w:space="0" w:color="auto"/>
          </w:divBdr>
        </w:div>
        <w:div w:id="970329942">
          <w:marLeft w:val="0"/>
          <w:marRight w:val="0"/>
          <w:marTop w:val="0"/>
          <w:marBottom w:val="0"/>
          <w:divBdr>
            <w:top w:val="none" w:sz="0" w:space="0" w:color="auto"/>
            <w:left w:val="none" w:sz="0" w:space="0" w:color="auto"/>
            <w:bottom w:val="none" w:sz="0" w:space="0" w:color="auto"/>
            <w:right w:val="none" w:sz="0" w:space="0" w:color="auto"/>
          </w:divBdr>
        </w:div>
        <w:div w:id="1725330064">
          <w:marLeft w:val="0"/>
          <w:marRight w:val="0"/>
          <w:marTop w:val="0"/>
          <w:marBottom w:val="0"/>
          <w:divBdr>
            <w:top w:val="none" w:sz="0" w:space="0" w:color="auto"/>
            <w:left w:val="none" w:sz="0" w:space="0" w:color="auto"/>
            <w:bottom w:val="none" w:sz="0" w:space="0" w:color="auto"/>
            <w:right w:val="none" w:sz="0" w:space="0" w:color="auto"/>
          </w:divBdr>
        </w:div>
        <w:div w:id="405037972">
          <w:marLeft w:val="0"/>
          <w:marRight w:val="0"/>
          <w:marTop w:val="0"/>
          <w:marBottom w:val="0"/>
          <w:divBdr>
            <w:top w:val="none" w:sz="0" w:space="0" w:color="auto"/>
            <w:left w:val="none" w:sz="0" w:space="0" w:color="auto"/>
            <w:bottom w:val="none" w:sz="0" w:space="0" w:color="auto"/>
            <w:right w:val="none" w:sz="0" w:space="0" w:color="auto"/>
          </w:divBdr>
        </w:div>
        <w:div w:id="1083574438">
          <w:marLeft w:val="0"/>
          <w:marRight w:val="0"/>
          <w:marTop w:val="0"/>
          <w:marBottom w:val="0"/>
          <w:divBdr>
            <w:top w:val="none" w:sz="0" w:space="0" w:color="auto"/>
            <w:left w:val="none" w:sz="0" w:space="0" w:color="auto"/>
            <w:bottom w:val="none" w:sz="0" w:space="0" w:color="auto"/>
            <w:right w:val="none" w:sz="0" w:space="0" w:color="auto"/>
          </w:divBdr>
        </w:div>
        <w:div w:id="1613782703">
          <w:marLeft w:val="0"/>
          <w:marRight w:val="0"/>
          <w:marTop w:val="0"/>
          <w:marBottom w:val="0"/>
          <w:divBdr>
            <w:top w:val="none" w:sz="0" w:space="0" w:color="auto"/>
            <w:left w:val="none" w:sz="0" w:space="0" w:color="auto"/>
            <w:bottom w:val="none" w:sz="0" w:space="0" w:color="auto"/>
            <w:right w:val="none" w:sz="0" w:space="0" w:color="auto"/>
          </w:divBdr>
        </w:div>
        <w:div w:id="239171059">
          <w:marLeft w:val="0"/>
          <w:marRight w:val="0"/>
          <w:marTop w:val="0"/>
          <w:marBottom w:val="0"/>
          <w:divBdr>
            <w:top w:val="none" w:sz="0" w:space="0" w:color="auto"/>
            <w:left w:val="none" w:sz="0" w:space="0" w:color="auto"/>
            <w:bottom w:val="none" w:sz="0" w:space="0" w:color="auto"/>
            <w:right w:val="none" w:sz="0" w:space="0" w:color="auto"/>
          </w:divBdr>
        </w:div>
        <w:div w:id="288704601">
          <w:marLeft w:val="0"/>
          <w:marRight w:val="0"/>
          <w:marTop w:val="0"/>
          <w:marBottom w:val="0"/>
          <w:divBdr>
            <w:top w:val="none" w:sz="0" w:space="0" w:color="auto"/>
            <w:left w:val="none" w:sz="0" w:space="0" w:color="auto"/>
            <w:bottom w:val="none" w:sz="0" w:space="0" w:color="auto"/>
            <w:right w:val="none" w:sz="0" w:space="0" w:color="auto"/>
          </w:divBdr>
        </w:div>
        <w:div w:id="370543004">
          <w:marLeft w:val="0"/>
          <w:marRight w:val="0"/>
          <w:marTop w:val="0"/>
          <w:marBottom w:val="0"/>
          <w:divBdr>
            <w:top w:val="none" w:sz="0" w:space="0" w:color="auto"/>
            <w:left w:val="none" w:sz="0" w:space="0" w:color="auto"/>
            <w:bottom w:val="none" w:sz="0" w:space="0" w:color="auto"/>
            <w:right w:val="none" w:sz="0" w:space="0" w:color="auto"/>
          </w:divBdr>
        </w:div>
        <w:div w:id="656493095">
          <w:marLeft w:val="0"/>
          <w:marRight w:val="0"/>
          <w:marTop w:val="0"/>
          <w:marBottom w:val="0"/>
          <w:divBdr>
            <w:top w:val="none" w:sz="0" w:space="0" w:color="auto"/>
            <w:left w:val="none" w:sz="0" w:space="0" w:color="auto"/>
            <w:bottom w:val="none" w:sz="0" w:space="0" w:color="auto"/>
            <w:right w:val="none" w:sz="0" w:space="0" w:color="auto"/>
          </w:divBdr>
        </w:div>
        <w:div w:id="1361661375">
          <w:marLeft w:val="0"/>
          <w:marRight w:val="0"/>
          <w:marTop w:val="0"/>
          <w:marBottom w:val="0"/>
          <w:divBdr>
            <w:top w:val="none" w:sz="0" w:space="0" w:color="auto"/>
            <w:left w:val="none" w:sz="0" w:space="0" w:color="auto"/>
            <w:bottom w:val="none" w:sz="0" w:space="0" w:color="auto"/>
            <w:right w:val="none" w:sz="0" w:space="0" w:color="auto"/>
          </w:divBdr>
        </w:div>
        <w:div w:id="1230573830">
          <w:marLeft w:val="0"/>
          <w:marRight w:val="0"/>
          <w:marTop w:val="0"/>
          <w:marBottom w:val="0"/>
          <w:divBdr>
            <w:top w:val="none" w:sz="0" w:space="0" w:color="auto"/>
            <w:left w:val="none" w:sz="0" w:space="0" w:color="auto"/>
            <w:bottom w:val="none" w:sz="0" w:space="0" w:color="auto"/>
            <w:right w:val="none" w:sz="0" w:space="0" w:color="auto"/>
          </w:divBdr>
        </w:div>
        <w:div w:id="248930067">
          <w:marLeft w:val="0"/>
          <w:marRight w:val="0"/>
          <w:marTop w:val="0"/>
          <w:marBottom w:val="0"/>
          <w:divBdr>
            <w:top w:val="none" w:sz="0" w:space="0" w:color="auto"/>
            <w:left w:val="none" w:sz="0" w:space="0" w:color="auto"/>
            <w:bottom w:val="none" w:sz="0" w:space="0" w:color="auto"/>
            <w:right w:val="none" w:sz="0" w:space="0" w:color="auto"/>
          </w:divBdr>
        </w:div>
        <w:div w:id="1860390862">
          <w:marLeft w:val="0"/>
          <w:marRight w:val="0"/>
          <w:marTop w:val="0"/>
          <w:marBottom w:val="0"/>
          <w:divBdr>
            <w:top w:val="none" w:sz="0" w:space="0" w:color="auto"/>
            <w:left w:val="none" w:sz="0" w:space="0" w:color="auto"/>
            <w:bottom w:val="none" w:sz="0" w:space="0" w:color="auto"/>
            <w:right w:val="none" w:sz="0" w:space="0" w:color="auto"/>
          </w:divBdr>
        </w:div>
        <w:div w:id="1104227155">
          <w:marLeft w:val="0"/>
          <w:marRight w:val="0"/>
          <w:marTop w:val="0"/>
          <w:marBottom w:val="0"/>
          <w:divBdr>
            <w:top w:val="none" w:sz="0" w:space="0" w:color="auto"/>
            <w:left w:val="none" w:sz="0" w:space="0" w:color="auto"/>
            <w:bottom w:val="none" w:sz="0" w:space="0" w:color="auto"/>
            <w:right w:val="none" w:sz="0" w:space="0" w:color="auto"/>
          </w:divBdr>
        </w:div>
        <w:div w:id="855774693">
          <w:marLeft w:val="0"/>
          <w:marRight w:val="0"/>
          <w:marTop w:val="0"/>
          <w:marBottom w:val="0"/>
          <w:divBdr>
            <w:top w:val="none" w:sz="0" w:space="0" w:color="auto"/>
            <w:left w:val="none" w:sz="0" w:space="0" w:color="auto"/>
            <w:bottom w:val="none" w:sz="0" w:space="0" w:color="auto"/>
            <w:right w:val="none" w:sz="0" w:space="0" w:color="auto"/>
          </w:divBdr>
        </w:div>
        <w:div w:id="1860925387">
          <w:marLeft w:val="0"/>
          <w:marRight w:val="0"/>
          <w:marTop w:val="0"/>
          <w:marBottom w:val="0"/>
          <w:divBdr>
            <w:top w:val="none" w:sz="0" w:space="0" w:color="auto"/>
            <w:left w:val="none" w:sz="0" w:space="0" w:color="auto"/>
            <w:bottom w:val="none" w:sz="0" w:space="0" w:color="auto"/>
            <w:right w:val="none" w:sz="0" w:space="0" w:color="auto"/>
          </w:divBdr>
        </w:div>
        <w:div w:id="1672216972">
          <w:marLeft w:val="0"/>
          <w:marRight w:val="0"/>
          <w:marTop w:val="0"/>
          <w:marBottom w:val="0"/>
          <w:divBdr>
            <w:top w:val="none" w:sz="0" w:space="0" w:color="auto"/>
            <w:left w:val="none" w:sz="0" w:space="0" w:color="auto"/>
            <w:bottom w:val="none" w:sz="0" w:space="0" w:color="auto"/>
            <w:right w:val="none" w:sz="0" w:space="0" w:color="auto"/>
          </w:divBdr>
        </w:div>
      </w:divsChild>
    </w:div>
    <w:div w:id="2112042144">
      <w:bodyDiv w:val="1"/>
      <w:marLeft w:val="0"/>
      <w:marRight w:val="0"/>
      <w:marTop w:val="0"/>
      <w:marBottom w:val="0"/>
      <w:divBdr>
        <w:top w:val="none" w:sz="0" w:space="0" w:color="auto"/>
        <w:left w:val="none" w:sz="0" w:space="0" w:color="auto"/>
        <w:bottom w:val="none" w:sz="0" w:space="0" w:color="auto"/>
        <w:right w:val="none" w:sz="0" w:space="0" w:color="auto"/>
      </w:divBdr>
      <w:divsChild>
        <w:div w:id="835726889">
          <w:marLeft w:val="0"/>
          <w:marRight w:val="0"/>
          <w:marTop w:val="0"/>
          <w:marBottom w:val="0"/>
          <w:divBdr>
            <w:top w:val="none" w:sz="0" w:space="0" w:color="auto"/>
            <w:left w:val="none" w:sz="0" w:space="0" w:color="auto"/>
            <w:bottom w:val="none" w:sz="0" w:space="0" w:color="auto"/>
            <w:right w:val="none" w:sz="0" w:space="0" w:color="auto"/>
          </w:divBdr>
        </w:div>
        <w:div w:id="1719276955">
          <w:marLeft w:val="0"/>
          <w:marRight w:val="0"/>
          <w:marTop w:val="0"/>
          <w:marBottom w:val="0"/>
          <w:divBdr>
            <w:top w:val="none" w:sz="0" w:space="0" w:color="auto"/>
            <w:left w:val="none" w:sz="0" w:space="0" w:color="auto"/>
            <w:bottom w:val="none" w:sz="0" w:space="0" w:color="auto"/>
            <w:right w:val="none" w:sz="0" w:space="0" w:color="auto"/>
          </w:divBdr>
        </w:div>
        <w:div w:id="2017267371">
          <w:marLeft w:val="0"/>
          <w:marRight w:val="0"/>
          <w:marTop w:val="0"/>
          <w:marBottom w:val="0"/>
          <w:divBdr>
            <w:top w:val="none" w:sz="0" w:space="0" w:color="auto"/>
            <w:left w:val="none" w:sz="0" w:space="0" w:color="auto"/>
            <w:bottom w:val="none" w:sz="0" w:space="0" w:color="auto"/>
            <w:right w:val="none" w:sz="0" w:space="0" w:color="auto"/>
          </w:divBdr>
        </w:div>
        <w:div w:id="1226065539">
          <w:marLeft w:val="0"/>
          <w:marRight w:val="0"/>
          <w:marTop w:val="0"/>
          <w:marBottom w:val="0"/>
          <w:divBdr>
            <w:top w:val="none" w:sz="0" w:space="0" w:color="auto"/>
            <w:left w:val="none" w:sz="0" w:space="0" w:color="auto"/>
            <w:bottom w:val="none" w:sz="0" w:space="0" w:color="auto"/>
            <w:right w:val="none" w:sz="0" w:space="0" w:color="auto"/>
          </w:divBdr>
        </w:div>
        <w:div w:id="465512195">
          <w:marLeft w:val="0"/>
          <w:marRight w:val="0"/>
          <w:marTop w:val="0"/>
          <w:marBottom w:val="0"/>
          <w:divBdr>
            <w:top w:val="none" w:sz="0" w:space="0" w:color="auto"/>
            <w:left w:val="none" w:sz="0" w:space="0" w:color="auto"/>
            <w:bottom w:val="none" w:sz="0" w:space="0" w:color="auto"/>
            <w:right w:val="none" w:sz="0" w:space="0" w:color="auto"/>
          </w:divBdr>
        </w:div>
        <w:div w:id="799373186">
          <w:marLeft w:val="0"/>
          <w:marRight w:val="0"/>
          <w:marTop w:val="0"/>
          <w:marBottom w:val="0"/>
          <w:divBdr>
            <w:top w:val="none" w:sz="0" w:space="0" w:color="auto"/>
            <w:left w:val="none" w:sz="0" w:space="0" w:color="auto"/>
            <w:bottom w:val="none" w:sz="0" w:space="0" w:color="auto"/>
            <w:right w:val="none" w:sz="0" w:space="0" w:color="auto"/>
          </w:divBdr>
        </w:div>
        <w:div w:id="1884439143">
          <w:marLeft w:val="0"/>
          <w:marRight w:val="0"/>
          <w:marTop w:val="0"/>
          <w:marBottom w:val="0"/>
          <w:divBdr>
            <w:top w:val="none" w:sz="0" w:space="0" w:color="auto"/>
            <w:left w:val="none" w:sz="0" w:space="0" w:color="auto"/>
            <w:bottom w:val="none" w:sz="0" w:space="0" w:color="auto"/>
            <w:right w:val="none" w:sz="0" w:space="0" w:color="auto"/>
          </w:divBdr>
        </w:div>
      </w:divsChild>
    </w:div>
    <w:div w:id="2125879587">
      <w:bodyDiv w:val="1"/>
      <w:marLeft w:val="0"/>
      <w:marRight w:val="0"/>
      <w:marTop w:val="0"/>
      <w:marBottom w:val="0"/>
      <w:divBdr>
        <w:top w:val="none" w:sz="0" w:space="0" w:color="auto"/>
        <w:left w:val="none" w:sz="0" w:space="0" w:color="auto"/>
        <w:bottom w:val="none" w:sz="0" w:space="0" w:color="auto"/>
        <w:right w:val="none" w:sz="0" w:space="0" w:color="auto"/>
      </w:divBdr>
      <w:divsChild>
        <w:div w:id="587884505">
          <w:marLeft w:val="0"/>
          <w:marRight w:val="0"/>
          <w:marTop w:val="0"/>
          <w:marBottom w:val="0"/>
          <w:divBdr>
            <w:top w:val="none" w:sz="0" w:space="0" w:color="auto"/>
            <w:left w:val="none" w:sz="0" w:space="0" w:color="auto"/>
            <w:bottom w:val="none" w:sz="0" w:space="0" w:color="auto"/>
            <w:right w:val="none" w:sz="0" w:space="0" w:color="auto"/>
          </w:divBdr>
        </w:div>
        <w:div w:id="71856307">
          <w:marLeft w:val="0"/>
          <w:marRight w:val="0"/>
          <w:marTop w:val="0"/>
          <w:marBottom w:val="0"/>
          <w:divBdr>
            <w:top w:val="none" w:sz="0" w:space="0" w:color="auto"/>
            <w:left w:val="none" w:sz="0" w:space="0" w:color="auto"/>
            <w:bottom w:val="none" w:sz="0" w:space="0" w:color="auto"/>
            <w:right w:val="none" w:sz="0" w:space="0" w:color="auto"/>
          </w:divBdr>
        </w:div>
        <w:div w:id="577329353">
          <w:marLeft w:val="0"/>
          <w:marRight w:val="0"/>
          <w:marTop w:val="0"/>
          <w:marBottom w:val="0"/>
          <w:divBdr>
            <w:top w:val="none" w:sz="0" w:space="0" w:color="auto"/>
            <w:left w:val="none" w:sz="0" w:space="0" w:color="auto"/>
            <w:bottom w:val="none" w:sz="0" w:space="0" w:color="auto"/>
            <w:right w:val="none" w:sz="0" w:space="0" w:color="auto"/>
          </w:divBdr>
        </w:div>
        <w:div w:id="890117149">
          <w:marLeft w:val="0"/>
          <w:marRight w:val="0"/>
          <w:marTop w:val="0"/>
          <w:marBottom w:val="0"/>
          <w:divBdr>
            <w:top w:val="none" w:sz="0" w:space="0" w:color="auto"/>
            <w:left w:val="none" w:sz="0" w:space="0" w:color="auto"/>
            <w:bottom w:val="none" w:sz="0" w:space="0" w:color="auto"/>
            <w:right w:val="none" w:sz="0" w:space="0" w:color="auto"/>
          </w:divBdr>
        </w:div>
        <w:div w:id="94860435">
          <w:marLeft w:val="0"/>
          <w:marRight w:val="0"/>
          <w:marTop w:val="0"/>
          <w:marBottom w:val="0"/>
          <w:divBdr>
            <w:top w:val="none" w:sz="0" w:space="0" w:color="auto"/>
            <w:left w:val="none" w:sz="0" w:space="0" w:color="auto"/>
            <w:bottom w:val="none" w:sz="0" w:space="0" w:color="auto"/>
            <w:right w:val="none" w:sz="0" w:space="0" w:color="auto"/>
          </w:divBdr>
        </w:div>
        <w:div w:id="1366832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kmedia.one/Portfolio_1/index.html" TargetMode="External"/><Relationship Id="rId13" Type="http://schemas.openxmlformats.org/officeDocument/2006/relationships/image" Target="media/image5.png"/><Relationship Id="rId18" Type="http://schemas.openxmlformats.org/officeDocument/2006/relationships/hyperlink" Target="https://kellauren.design/contact" TargetMode="External"/><Relationship Id="rId26" Type="http://schemas.openxmlformats.org/officeDocument/2006/relationships/hyperlink" Target="https://www.keepit.com/" TargetMode="External"/><Relationship Id="rId39" Type="http://schemas.openxmlformats.org/officeDocument/2006/relationships/hyperlink" Target="https://fonts.adobe.com/fonts/cheee"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www.1001fonts.com/designer-block-font.html"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curroclaret.com/en/amor_shoeslaces_lamparas.html" TargetMode="External"/><Relationship Id="rId25" Type="http://schemas.openxmlformats.org/officeDocument/2006/relationships/hyperlink" Target="https://www.bymalenebirger.com/dk" TargetMode="External"/><Relationship Id="rId33" Type="http://schemas.openxmlformats.org/officeDocument/2006/relationships/hyperlink" Target="https://elements.envato.com/de/cascade-futuristic-display-typeface-ML7N64W?clickid=WHwUn4wYjxyIWaGW3Qy3XRbDUkGzDE2meRKzVw0&amp;iradid=275988&amp;iradtype=ONLINE_TRACKING_LINK&amp;irgwc=1&amp;irmptype=mediapartner&amp;irpid=2461135&amp;mp_value1=&amp;utm_campaign=af_impact_radius_2461135&amp;utm_medium=affiliate&amp;utm_source=impact_radius" TargetMode="External"/><Relationship Id="rId38" Type="http://schemas.openxmlformats.org/officeDocument/2006/relationships/hyperlink" Target="https://fonts.adobe.com/fonts/ff-unit-rounded" TargetMode="External"/><Relationship Id="rId2" Type="http://schemas.openxmlformats.org/officeDocument/2006/relationships/customXml" Target="../customXml/item2.xml"/><Relationship Id="rId16" Type="http://schemas.openxmlformats.org/officeDocument/2006/relationships/hyperlink" Target="https://www.brucemaudesign.com/" TargetMode="External"/><Relationship Id="rId20" Type="http://schemas.openxmlformats.org/officeDocument/2006/relationships/hyperlink" Target="https://ecoping.earth/" TargetMode="External"/><Relationship Id="rId29" Type="http://schemas.openxmlformats.org/officeDocument/2006/relationships/hyperlink" Target="https://ifonts.xyz/gimbo-font.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blanchecph.com/pages/about" TargetMode="External"/><Relationship Id="rId32" Type="http://schemas.openxmlformats.org/officeDocument/2006/relationships/hyperlink" Target="https://www.myfonts.com/fonts/KonstantineStudio/discopia/" TargetMode="External"/><Relationship Id="rId37" Type="http://schemas.openxmlformats.org/officeDocument/2006/relationships/hyperlink" Target="https://fonts.adobe.com/fonts/museo-sans"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sussmanprejza.com/projects/" TargetMode="External"/><Relationship Id="rId23" Type="http://schemas.openxmlformats.org/officeDocument/2006/relationships/image" Target="media/image8.png"/><Relationship Id="rId28" Type="http://schemas.openxmlformats.org/officeDocument/2006/relationships/hyperlink" Target="https://www.wauw-design.dk/pages/om-os" TargetMode="External"/><Relationship Id="rId36" Type="http://schemas.openxmlformats.org/officeDocument/2006/relationships/hyperlink" Target="https://www.1001fonts.com/techno-overload-brk-font.html" TargetMode="External"/><Relationship Id="rId10" Type="http://schemas.openxmlformats.org/officeDocument/2006/relationships/image" Target="media/image2.png"/><Relationship Id="rId19" Type="http://schemas.openxmlformats.org/officeDocument/2006/relationships/hyperlink" Target="https://www.websitecarbon.com/" TargetMode="External"/><Relationship Id="rId31" Type="http://schemas.openxmlformats.org/officeDocument/2006/relationships/hyperlink" Target="https://www.behance.net/gallery/115449661/Discopia-Futuristic-Tech-Fonts" TargetMode="Externa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hyperlink" Target="https://heylow.world/" TargetMode="External"/><Relationship Id="rId22" Type="http://schemas.openxmlformats.org/officeDocument/2006/relationships/image" Target="media/image7.png"/><Relationship Id="rId27" Type="http://schemas.openxmlformats.org/officeDocument/2006/relationships/hyperlink" Target="https://res-res.com/" TargetMode="External"/><Relationship Id="rId30" Type="http://schemas.openxmlformats.org/officeDocument/2006/relationships/hyperlink" Target="https://www.myfonts.com/fonts/letter-omega/gimbo/" TargetMode="External"/><Relationship Id="rId35" Type="http://schemas.openxmlformats.org/officeDocument/2006/relationships/hyperlink" Target="https://www.1001fonts.com/halo-fon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db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0</TotalTime>
  <Pages>14</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Nedas Brazas</dc:creator>
  <cp:keywords/>
  <dc:description/>
  <cp:lastModifiedBy>Nedas Brazas</cp:lastModifiedBy>
  <cp:revision>2</cp:revision>
  <cp:lastPrinted>2021-12-19T19:08:00Z</cp:lastPrinted>
  <dcterms:created xsi:type="dcterms:W3CDTF">2021-12-19T20:06:00Z</dcterms:created>
  <dcterms:modified xsi:type="dcterms:W3CDTF">2021-12-19T20:06:00Z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